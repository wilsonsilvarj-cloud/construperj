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DD26672" w14:textId="7CBAA536" w:rsidR="00F961D5" w:rsidRDefault="00F961D5" w:rsidP="00F95ADA">
      <w:pPr>
        <w:suppressAutoHyphens w:val="0"/>
        <w:spacing w:after="0" w:line="240" w:lineRule="auto"/>
      </w:pPr>
    </w:p>
    <w:tbl>
      <w:tblPr>
        <w:tblW w:w="9659" w:type="dxa"/>
        <w:tblInd w:w="108" w:type="dxa"/>
        <w:tblLayout w:type="fixed"/>
        <w:tblLook w:val="0000" w:firstRow="0" w:lastRow="0" w:firstColumn="0" w:lastColumn="0" w:noHBand="0" w:noVBand="0"/>
      </w:tblPr>
      <w:tblGrid>
        <w:gridCol w:w="1276"/>
        <w:gridCol w:w="4253"/>
        <w:gridCol w:w="1984"/>
        <w:gridCol w:w="2146"/>
      </w:tblGrid>
      <w:tr w:rsidR="00610308" w14:paraId="28E1DF10" w14:textId="77777777" w:rsidTr="00595B73">
        <w:trPr>
          <w:trHeight w:val="567"/>
        </w:trPr>
        <w:tc>
          <w:tcPr>
            <w:tcW w:w="1276" w:type="dxa"/>
            <w:vMerge w:val="restart"/>
            <w:tcBorders>
              <w:top w:val="single" w:sz="4" w:space="0" w:color="000000"/>
              <w:left w:val="single" w:sz="4" w:space="0" w:color="000000"/>
            </w:tcBorders>
            <w:vAlign w:val="center"/>
          </w:tcPr>
          <w:p w14:paraId="6B7D6E0E" w14:textId="5E6FF8EC" w:rsidR="00610308" w:rsidRPr="00D57814" w:rsidRDefault="00610308" w:rsidP="00610308">
            <w:pPr>
              <w:snapToGrid w:val="0"/>
              <w:spacing w:after="0"/>
              <w:rPr>
                <w:rFonts w:ascii="Arial" w:hAnsi="Arial" w:cs="Arial"/>
                <w:b/>
                <w:sz w:val="18"/>
                <w:szCs w:val="18"/>
              </w:rPr>
            </w:pPr>
            <w:r w:rsidRPr="00D57814">
              <w:rPr>
                <w:rFonts w:ascii="Arial" w:hAnsi="Arial" w:cs="Arial"/>
                <w:b/>
                <w:sz w:val="18"/>
                <w:szCs w:val="18"/>
              </w:rPr>
              <w:t>OBJETIVO:</w:t>
            </w:r>
          </w:p>
        </w:tc>
        <w:tc>
          <w:tcPr>
            <w:tcW w:w="4253" w:type="dxa"/>
            <w:vMerge w:val="restart"/>
            <w:tcBorders>
              <w:top w:val="single" w:sz="4" w:space="0" w:color="000000"/>
              <w:left w:val="single" w:sz="4" w:space="0" w:color="FFFFFF"/>
              <w:right w:val="single" w:sz="4" w:space="0" w:color="auto"/>
            </w:tcBorders>
            <w:vAlign w:val="center"/>
          </w:tcPr>
          <w:p w14:paraId="45F40267" w14:textId="4D69F3C1" w:rsidR="00610308" w:rsidRPr="00C56B3F" w:rsidRDefault="00BA15CE" w:rsidP="00330381">
            <w:pPr>
              <w:snapToGrid w:val="0"/>
              <w:spacing w:after="0"/>
              <w:jc w:val="both"/>
              <w:rPr>
                <w:rFonts w:ascii="Arial" w:hAnsi="Arial" w:cs="Arial"/>
                <w:sz w:val="20"/>
                <w:szCs w:val="20"/>
              </w:rPr>
            </w:pPr>
            <w:r w:rsidRPr="00BA15CE">
              <w:rPr>
                <w:rFonts w:ascii="Arial" w:hAnsi="Arial" w:cs="Arial"/>
                <w:sz w:val="20"/>
                <w:szCs w:val="20"/>
              </w:rPr>
              <w:t>Estabelecer diretrizes para o atendimento pré-hospitalar (APH) na obra, garantindo resposta rápida, segura e adequada a emergências com colaboradores, desde os primeiros socorros até a possível remoção para unidade de saúde, conforme protocolos técnicos e normas de segurança.</w:t>
            </w:r>
          </w:p>
        </w:tc>
        <w:tc>
          <w:tcPr>
            <w:tcW w:w="1984" w:type="dxa"/>
            <w:tcBorders>
              <w:top w:val="single" w:sz="4" w:space="0" w:color="auto"/>
              <w:left w:val="single" w:sz="4" w:space="0" w:color="auto"/>
              <w:bottom w:val="single" w:sz="4" w:space="0" w:color="auto"/>
            </w:tcBorders>
            <w:vAlign w:val="center"/>
          </w:tcPr>
          <w:p w14:paraId="3D0CF1E0" w14:textId="77777777" w:rsidR="00610308" w:rsidRPr="00D57814" w:rsidRDefault="00AD6E62" w:rsidP="00595B73">
            <w:pPr>
              <w:snapToGrid w:val="0"/>
              <w:spacing w:after="0" w:line="240" w:lineRule="auto"/>
              <w:jc w:val="right"/>
              <w:rPr>
                <w:rFonts w:ascii="Arial" w:hAnsi="Arial" w:cs="Arial"/>
                <w:sz w:val="18"/>
                <w:szCs w:val="18"/>
              </w:rPr>
            </w:pPr>
            <w:r>
              <w:rPr>
                <w:rFonts w:ascii="Arial" w:hAnsi="Arial" w:cs="Arial"/>
                <w:b/>
                <w:sz w:val="18"/>
                <w:szCs w:val="18"/>
              </w:rPr>
              <w:t>ELABORAÇÃO</w:t>
            </w:r>
            <w:r w:rsidR="00610308" w:rsidRPr="00D57814">
              <w:rPr>
                <w:rFonts w:ascii="Arial" w:hAnsi="Arial" w:cs="Arial"/>
                <w:b/>
                <w:sz w:val="18"/>
                <w:szCs w:val="18"/>
              </w:rPr>
              <w:t>:</w:t>
            </w:r>
          </w:p>
        </w:tc>
        <w:tc>
          <w:tcPr>
            <w:tcW w:w="2146" w:type="dxa"/>
            <w:tcBorders>
              <w:top w:val="single" w:sz="4" w:space="0" w:color="auto"/>
              <w:bottom w:val="single" w:sz="4" w:space="0" w:color="auto"/>
              <w:right w:val="single" w:sz="4" w:space="0" w:color="auto"/>
            </w:tcBorders>
            <w:vAlign w:val="center"/>
          </w:tcPr>
          <w:p w14:paraId="34A7EAA7" w14:textId="15A63274" w:rsidR="00610308" w:rsidRPr="00D57814" w:rsidRDefault="00E37DAC" w:rsidP="00EE18D8">
            <w:pPr>
              <w:snapToGrid w:val="0"/>
              <w:spacing w:after="0" w:line="240" w:lineRule="auto"/>
              <w:rPr>
                <w:rFonts w:ascii="Arial" w:hAnsi="Arial" w:cs="Arial"/>
                <w:sz w:val="18"/>
                <w:szCs w:val="18"/>
              </w:rPr>
            </w:pPr>
            <w:r>
              <w:rPr>
                <w:rFonts w:ascii="Arial" w:hAnsi="Arial" w:cs="Arial"/>
                <w:sz w:val="18"/>
                <w:szCs w:val="18"/>
              </w:rPr>
              <w:t>Larissa Alves</w:t>
            </w:r>
          </w:p>
        </w:tc>
      </w:tr>
      <w:tr w:rsidR="00610308" w14:paraId="7B17636B" w14:textId="77777777" w:rsidTr="00595B73">
        <w:trPr>
          <w:trHeight w:val="567"/>
        </w:trPr>
        <w:tc>
          <w:tcPr>
            <w:tcW w:w="1276" w:type="dxa"/>
            <w:vMerge/>
            <w:tcBorders>
              <w:left w:val="single" w:sz="4" w:space="0" w:color="000000"/>
            </w:tcBorders>
            <w:vAlign w:val="center"/>
          </w:tcPr>
          <w:p w14:paraId="7C372CD8" w14:textId="77777777" w:rsidR="00610308" w:rsidRPr="00D57814" w:rsidRDefault="00610308" w:rsidP="00610308">
            <w:pPr>
              <w:snapToGrid w:val="0"/>
              <w:spacing w:after="0"/>
              <w:rPr>
                <w:rFonts w:ascii="Arial" w:hAnsi="Arial" w:cs="Arial"/>
                <w:b/>
                <w:sz w:val="18"/>
                <w:szCs w:val="18"/>
              </w:rPr>
            </w:pPr>
          </w:p>
        </w:tc>
        <w:tc>
          <w:tcPr>
            <w:tcW w:w="4253" w:type="dxa"/>
            <w:vMerge/>
            <w:tcBorders>
              <w:right w:val="single" w:sz="4" w:space="0" w:color="auto"/>
            </w:tcBorders>
            <w:vAlign w:val="center"/>
          </w:tcPr>
          <w:p w14:paraId="6BC057F9" w14:textId="77777777" w:rsidR="00610308" w:rsidRPr="00D57814" w:rsidRDefault="00610308" w:rsidP="00610308">
            <w:pPr>
              <w:snapToGrid w:val="0"/>
              <w:spacing w:after="0" w:line="240" w:lineRule="auto"/>
              <w:jc w:val="both"/>
              <w:rPr>
                <w:rFonts w:ascii="Arial" w:hAnsi="Arial" w:cs="Arial"/>
                <w:b/>
                <w:sz w:val="18"/>
                <w:szCs w:val="18"/>
              </w:rPr>
            </w:pPr>
          </w:p>
        </w:tc>
        <w:tc>
          <w:tcPr>
            <w:tcW w:w="1984" w:type="dxa"/>
            <w:tcBorders>
              <w:top w:val="single" w:sz="4" w:space="0" w:color="auto"/>
              <w:left w:val="single" w:sz="4" w:space="0" w:color="auto"/>
              <w:bottom w:val="single" w:sz="4" w:space="0" w:color="auto"/>
            </w:tcBorders>
            <w:vAlign w:val="center"/>
          </w:tcPr>
          <w:p w14:paraId="4CFBCEE3" w14:textId="0C109375" w:rsidR="00610308" w:rsidRPr="00D57814" w:rsidRDefault="00BF7CF5" w:rsidP="00595B73">
            <w:pPr>
              <w:snapToGrid w:val="0"/>
              <w:spacing w:after="0" w:line="240" w:lineRule="auto"/>
              <w:jc w:val="right"/>
              <w:rPr>
                <w:rFonts w:ascii="Arial" w:hAnsi="Arial" w:cs="Arial"/>
                <w:sz w:val="18"/>
                <w:szCs w:val="18"/>
              </w:rPr>
            </w:pPr>
            <w:r>
              <w:rPr>
                <w:rFonts w:ascii="Arial" w:hAnsi="Arial" w:cs="Arial"/>
                <w:b/>
                <w:sz w:val="18"/>
                <w:szCs w:val="18"/>
              </w:rPr>
              <w:t>ANÁLISE</w:t>
            </w:r>
            <w:r w:rsidR="00AD6E62">
              <w:rPr>
                <w:rFonts w:ascii="Arial" w:hAnsi="Arial" w:cs="Arial"/>
                <w:b/>
                <w:sz w:val="18"/>
                <w:szCs w:val="18"/>
              </w:rPr>
              <w:t xml:space="preserve"> CRÍTICA</w:t>
            </w:r>
            <w:r w:rsidR="00610308" w:rsidRPr="00D57814">
              <w:rPr>
                <w:rFonts w:ascii="Arial" w:hAnsi="Arial" w:cs="Arial"/>
                <w:b/>
                <w:sz w:val="18"/>
                <w:szCs w:val="18"/>
              </w:rPr>
              <w:t>:</w:t>
            </w:r>
          </w:p>
        </w:tc>
        <w:tc>
          <w:tcPr>
            <w:tcW w:w="2146" w:type="dxa"/>
            <w:tcBorders>
              <w:top w:val="single" w:sz="4" w:space="0" w:color="auto"/>
              <w:bottom w:val="single" w:sz="4" w:space="0" w:color="auto"/>
              <w:right w:val="single" w:sz="4" w:space="0" w:color="auto"/>
            </w:tcBorders>
            <w:vAlign w:val="center"/>
          </w:tcPr>
          <w:p w14:paraId="733CB5CD" w14:textId="2EBC6DBE" w:rsidR="00610308" w:rsidRPr="00D57814" w:rsidRDefault="00225759" w:rsidP="00610308">
            <w:pPr>
              <w:snapToGrid w:val="0"/>
              <w:spacing w:after="0" w:line="240" w:lineRule="auto"/>
              <w:rPr>
                <w:rFonts w:ascii="Arial" w:hAnsi="Arial" w:cs="Arial"/>
                <w:sz w:val="18"/>
                <w:szCs w:val="18"/>
              </w:rPr>
            </w:pPr>
            <w:r>
              <w:rPr>
                <w:rFonts w:ascii="Arial" w:hAnsi="Arial" w:cs="Arial"/>
                <w:sz w:val="18"/>
                <w:szCs w:val="18"/>
              </w:rPr>
              <w:t xml:space="preserve">Kleiton Espinheira </w:t>
            </w:r>
          </w:p>
        </w:tc>
      </w:tr>
      <w:tr w:rsidR="00610308" w14:paraId="41F305E5" w14:textId="77777777" w:rsidTr="00595B73">
        <w:trPr>
          <w:trHeight w:val="644"/>
        </w:trPr>
        <w:tc>
          <w:tcPr>
            <w:tcW w:w="1276" w:type="dxa"/>
            <w:vMerge/>
            <w:tcBorders>
              <w:left w:val="single" w:sz="4" w:space="0" w:color="000000"/>
              <w:bottom w:val="single" w:sz="4" w:space="0" w:color="auto"/>
            </w:tcBorders>
            <w:vAlign w:val="center"/>
          </w:tcPr>
          <w:p w14:paraId="4B4DFA14" w14:textId="77777777" w:rsidR="00610308" w:rsidRPr="00D57814" w:rsidRDefault="00610308" w:rsidP="00610308">
            <w:pPr>
              <w:snapToGrid w:val="0"/>
              <w:spacing w:after="0" w:line="240" w:lineRule="auto"/>
              <w:rPr>
                <w:rFonts w:ascii="Arial" w:hAnsi="Arial" w:cs="Arial"/>
                <w:b/>
                <w:sz w:val="18"/>
                <w:szCs w:val="18"/>
              </w:rPr>
            </w:pPr>
          </w:p>
        </w:tc>
        <w:tc>
          <w:tcPr>
            <w:tcW w:w="4253" w:type="dxa"/>
            <w:vMerge/>
            <w:tcBorders>
              <w:bottom w:val="single" w:sz="4" w:space="0" w:color="000000"/>
              <w:right w:val="single" w:sz="4" w:space="0" w:color="auto"/>
            </w:tcBorders>
            <w:vAlign w:val="center"/>
          </w:tcPr>
          <w:p w14:paraId="097FB500" w14:textId="77777777" w:rsidR="00610308" w:rsidRPr="00D57814" w:rsidRDefault="00610308" w:rsidP="00610308">
            <w:pPr>
              <w:snapToGrid w:val="0"/>
              <w:spacing w:before="120" w:after="0" w:line="240" w:lineRule="auto"/>
              <w:jc w:val="both"/>
              <w:rPr>
                <w:rFonts w:ascii="Arial" w:hAnsi="Arial" w:cs="Arial"/>
                <w:sz w:val="18"/>
                <w:szCs w:val="18"/>
              </w:rPr>
            </w:pPr>
          </w:p>
        </w:tc>
        <w:tc>
          <w:tcPr>
            <w:tcW w:w="1984" w:type="dxa"/>
            <w:tcBorders>
              <w:top w:val="single" w:sz="4" w:space="0" w:color="auto"/>
              <w:left w:val="single" w:sz="4" w:space="0" w:color="auto"/>
              <w:bottom w:val="single" w:sz="4" w:space="0" w:color="auto"/>
            </w:tcBorders>
            <w:vAlign w:val="center"/>
          </w:tcPr>
          <w:p w14:paraId="034F6B6A" w14:textId="77777777" w:rsidR="00610308" w:rsidRPr="00D57814" w:rsidRDefault="00AD6E62" w:rsidP="00595B73">
            <w:pPr>
              <w:snapToGrid w:val="0"/>
              <w:spacing w:after="0" w:line="240" w:lineRule="auto"/>
              <w:jc w:val="right"/>
              <w:rPr>
                <w:rFonts w:ascii="Arial" w:hAnsi="Arial" w:cs="Arial"/>
                <w:b/>
                <w:sz w:val="18"/>
                <w:szCs w:val="18"/>
              </w:rPr>
            </w:pPr>
            <w:r>
              <w:rPr>
                <w:rFonts w:ascii="Arial" w:hAnsi="Arial" w:cs="Arial"/>
                <w:b/>
                <w:sz w:val="18"/>
                <w:szCs w:val="18"/>
              </w:rPr>
              <w:t>APROVAÇÃO</w:t>
            </w:r>
            <w:r w:rsidR="00610308" w:rsidRPr="00D57814">
              <w:rPr>
                <w:rFonts w:ascii="Arial" w:hAnsi="Arial" w:cs="Arial"/>
                <w:b/>
                <w:sz w:val="18"/>
                <w:szCs w:val="18"/>
              </w:rPr>
              <w:t>:</w:t>
            </w:r>
          </w:p>
        </w:tc>
        <w:tc>
          <w:tcPr>
            <w:tcW w:w="2146" w:type="dxa"/>
            <w:tcBorders>
              <w:top w:val="single" w:sz="4" w:space="0" w:color="auto"/>
              <w:bottom w:val="single" w:sz="4" w:space="0" w:color="auto"/>
              <w:right w:val="single" w:sz="4" w:space="0" w:color="auto"/>
            </w:tcBorders>
            <w:vAlign w:val="center"/>
          </w:tcPr>
          <w:p w14:paraId="18D86DA5" w14:textId="14BAB05A" w:rsidR="00E801C6" w:rsidRPr="00D57814" w:rsidRDefault="00E37DAC" w:rsidP="00610308">
            <w:pPr>
              <w:snapToGrid w:val="0"/>
              <w:spacing w:after="0" w:line="240" w:lineRule="auto"/>
              <w:rPr>
                <w:rFonts w:ascii="Arial" w:hAnsi="Arial" w:cs="Arial"/>
                <w:sz w:val="18"/>
                <w:szCs w:val="18"/>
              </w:rPr>
            </w:pPr>
            <w:r>
              <w:rPr>
                <w:rFonts w:ascii="Arial" w:hAnsi="Arial" w:cs="Arial"/>
                <w:sz w:val="18"/>
                <w:szCs w:val="18"/>
              </w:rPr>
              <w:t>Deivid Baia</w:t>
            </w:r>
          </w:p>
        </w:tc>
      </w:tr>
    </w:tbl>
    <w:p w14:paraId="23360074" w14:textId="77777777" w:rsidR="00330381" w:rsidRPr="00330381" w:rsidRDefault="00330381" w:rsidP="00610308">
      <w:pPr>
        <w:spacing w:after="0" w:line="240" w:lineRule="auto"/>
        <w:rPr>
          <w:sz w:val="20"/>
          <w:szCs w:val="20"/>
        </w:rPr>
      </w:pPr>
    </w:p>
    <w:tbl>
      <w:tblPr>
        <w:tblW w:w="9659" w:type="dxa"/>
        <w:tblInd w:w="5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1134"/>
        <w:gridCol w:w="1560"/>
        <w:gridCol w:w="1842"/>
        <w:gridCol w:w="5123"/>
      </w:tblGrid>
      <w:tr w:rsidR="00E50B20" w14:paraId="727BBEB4" w14:textId="77777777" w:rsidTr="00595B73">
        <w:trPr>
          <w:trHeight w:val="449"/>
        </w:trPr>
        <w:tc>
          <w:tcPr>
            <w:tcW w:w="9659" w:type="dxa"/>
            <w:gridSpan w:val="4"/>
            <w:shd w:val="clear" w:color="auto" w:fill="92D050"/>
            <w:vAlign w:val="center"/>
          </w:tcPr>
          <w:p w14:paraId="69BC28F2" w14:textId="77777777" w:rsidR="00E50B20" w:rsidRPr="00D57814" w:rsidRDefault="00E50B20" w:rsidP="00CB6709">
            <w:pPr>
              <w:pStyle w:val="Contedodetabela"/>
              <w:snapToGrid w:val="0"/>
              <w:jc w:val="center"/>
              <w:rPr>
                <w:rFonts w:ascii="Arial" w:hAnsi="Arial"/>
                <w:b/>
                <w:bCs/>
                <w:sz w:val="18"/>
                <w:szCs w:val="18"/>
              </w:rPr>
            </w:pPr>
            <w:r w:rsidRPr="00D57814">
              <w:rPr>
                <w:rFonts w:ascii="Arial" w:hAnsi="Arial"/>
                <w:b/>
                <w:bCs/>
                <w:sz w:val="18"/>
                <w:szCs w:val="18"/>
              </w:rPr>
              <w:t xml:space="preserve">CONTROLE DE </w:t>
            </w:r>
            <w:r w:rsidR="00CB6709" w:rsidRPr="00D57814">
              <w:rPr>
                <w:rFonts w:ascii="Arial" w:hAnsi="Arial"/>
                <w:b/>
                <w:bCs/>
                <w:sz w:val="18"/>
                <w:szCs w:val="18"/>
              </w:rPr>
              <w:t>ALTERAÇÕES</w:t>
            </w:r>
          </w:p>
        </w:tc>
      </w:tr>
      <w:tr w:rsidR="00E50B20" w14:paraId="020D7CBB" w14:textId="77777777" w:rsidTr="00595B73">
        <w:trPr>
          <w:trHeight w:hRule="exact" w:val="397"/>
        </w:trPr>
        <w:tc>
          <w:tcPr>
            <w:tcW w:w="1134" w:type="dxa"/>
            <w:vAlign w:val="center"/>
          </w:tcPr>
          <w:p w14:paraId="104FE3B9" w14:textId="77777777" w:rsidR="00E50B20" w:rsidRPr="00D57814" w:rsidRDefault="00595B73">
            <w:pPr>
              <w:pStyle w:val="Contedodetabela"/>
              <w:snapToGrid w:val="0"/>
              <w:jc w:val="center"/>
              <w:rPr>
                <w:rFonts w:ascii="Arial" w:hAnsi="Arial"/>
                <w:b/>
                <w:bCs/>
                <w:sz w:val="18"/>
                <w:szCs w:val="18"/>
              </w:rPr>
            </w:pPr>
            <w:r>
              <w:rPr>
                <w:rFonts w:ascii="Arial" w:hAnsi="Arial"/>
                <w:b/>
                <w:bCs/>
                <w:sz w:val="18"/>
                <w:szCs w:val="18"/>
              </w:rPr>
              <w:t>REVISÃ</w:t>
            </w:r>
            <w:r w:rsidR="00E50B20" w:rsidRPr="00D57814">
              <w:rPr>
                <w:rFonts w:ascii="Arial" w:hAnsi="Arial"/>
                <w:b/>
                <w:bCs/>
                <w:sz w:val="18"/>
                <w:szCs w:val="18"/>
              </w:rPr>
              <w:t>O</w:t>
            </w:r>
          </w:p>
        </w:tc>
        <w:tc>
          <w:tcPr>
            <w:tcW w:w="1560" w:type="dxa"/>
            <w:vAlign w:val="center"/>
          </w:tcPr>
          <w:p w14:paraId="63DFEC13" w14:textId="77777777" w:rsidR="00E50B20" w:rsidRPr="00D57814" w:rsidRDefault="00E50B20">
            <w:pPr>
              <w:pStyle w:val="Contedodetabela"/>
              <w:snapToGrid w:val="0"/>
              <w:jc w:val="center"/>
              <w:rPr>
                <w:rFonts w:ascii="Arial" w:hAnsi="Arial"/>
                <w:b/>
                <w:bCs/>
                <w:sz w:val="18"/>
                <w:szCs w:val="18"/>
              </w:rPr>
            </w:pPr>
            <w:r w:rsidRPr="00D57814">
              <w:rPr>
                <w:rFonts w:ascii="Arial" w:hAnsi="Arial"/>
                <w:b/>
                <w:bCs/>
                <w:sz w:val="18"/>
                <w:szCs w:val="18"/>
              </w:rPr>
              <w:t>DATA</w:t>
            </w:r>
          </w:p>
        </w:tc>
        <w:tc>
          <w:tcPr>
            <w:tcW w:w="1842" w:type="dxa"/>
            <w:vAlign w:val="center"/>
          </w:tcPr>
          <w:p w14:paraId="207073C4" w14:textId="77777777" w:rsidR="00E50B20" w:rsidRPr="00D57814" w:rsidRDefault="00E50B20">
            <w:pPr>
              <w:pStyle w:val="Contedodetabela"/>
              <w:snapToGrid w:val="0"/>
              <w:jc w:val="center"/>
              <w:rPr>
                <w:rFonts w:ascii="Arial" w:hAnsi="Arial"/>
                <w:b/>
                <w:bCs/>
                <w:sz w:val="18"/>
                <w:szCs w:val="18"/>
              </w:rPr>
            </w:pPr>
            <w:r w:rsidRPr="00D57814">
              <w:rPr>
                <w:rFonts w:ascii="Arial" w:hAnsi="Arial"/>
                <w:b/>
                <w:bCs/>
                <w:sz w:val="18"/>
                <w:szCs w:val="18"/>
              </w:rPr>
              <w:t>ITEM MODIFICADO</w:t>
            </w:r>
          </w:p>
        </w:tc>
        <w:tc>
          <w:tcPr>
            <w:tcW w:w="5123" w:type="dxa"/>
            <w:vAlign w:val="center"/>
          </w:tcPr>
          <w:p w14:paraId="1515D809" w14:textId="77777777" w:rsidR="00E50B20" w:rsidRPr="00D57814" w:rsidRDefault="00E50B20" w:rsidP="006C29D1">
            <w:pPr>
              <w:pStyle w:val="Contedodetabela"/>
              <w:snapToGrid w:val="0"/>
              <w:jc w:val="center"/>
              <w:rPr>
                <w:rFonts w:ascii="Arial" w:hAnsi="Arial"/>
                <w:b/>
                <w:bCs/>
                <w:sz w:val="18"/>
                <w:szCs w:val="18"/>
              </w:rPr>
            </w:pPr>
            <w:r w:rsidRPr="00D57814">
              <w:rPr>
                <w:rFonts w:ascii="Arial" w:hAnsi="Arial"/>
                <w:b/>
                <w:bCs/>
                <w:sz w:val="18"/>
                <w:szCs w:val="18"/>
              </w:rPr>
              <w:t xml:space="preserve">DESCRIÇÃO DAS </w:t>
            </w:r>
            <w:r w:rsidR="006C29D1" w:rsidRPr="00D57814">
              <w:rPr>
                <w:rFonts w:ascii="Arial" w:hAnsi="Arial"/>
                <w:b/>
                <w:bCs/>
                <w:sz w:val="18"/>
                <w:szCs w:val="18"/>
              </w:rPr>
              <w:t>ALTERAÇÕES</w:t>
            </w:r>
          </w:p>
        </w:tc>
      </w:tr>
      <w:tr w:rsidR="00BF487D" w14:paraId="65E12359" w14:textId="77777777" w:rsidTr="00595B73">
        <w:trPr>
          <w:trHeight w:hRule="exact" w:val="397"/>
        </w:trPr>
        <w:tc>
          <w:tcPr>
            <w:tcW w:w="1134" w:type="dxa"/>
            <w:vAlign w:val="center"/>
          </w:tcPr>
          <w:p w14:paraId="5A76D2E5" w14:textId="77777777" w:rsidR="00BF487D" w:rsidRPr="00D57814" w:rsidRDefault="00467106" w:rsidP="00C56B3F">
            <w:pPr>
              <w:pStyle w:val="Contedodetabela"/>
              <w:snapToGrid w:val="0"/>
              <w:jc w:val="center"/>
              <w:rPr>
                <w:rFonts w:ascii="Arial" w:hAnsi="Arial" w:cs="Arial"/>
                <w:sz w:val="18"/>
                <w:szCs w:val="18"/>
              </w:rPr>
            </w:pPr>
            <w:r>
              <w:rPr>
                <w:rFonts w:ascii="Arial" w:hAnsi="Arial" w:cs="Arial"/>
                <w:sz w:val="18"/>
                <w:szCs w:val="18"/>
              </w:rPr>
              <w:t>00</w:t>
            </w:r>
          </w:p>
        </w:tc>
        <w:tc>
          <w:tcPr>
            <w:tcW w:w="1560" w:type="dxa"/>
            <w:vAlign w:val="center"/>
          </w:tcPr>
          <w:p w14:paraId="1B85878B" w14:textId="783E94D0" w:rsidR="00BF487D" w:rsidRPr="00D57814" w:rsidRDefault="00D11EB0" w:rsidP="00830A40">
            <w:pPr>
              <w:snapToGrid w:val="0"/>
              <w:spacing w:after="0" w:line="240" w:lineRule="auto"/>
              <w:jc w:val="center"/>
              <w:rPr>
                <w:rFonts w:ascii="Arial" w:hAnsi="Arial" w:cs="Arial"/>
                <w:sz w:val="18"/>
                <w:szCs w:val="18"/>
              </w:rPr>
            </w:pPr>
            <w:r>
              <w:rPr>
                <w:rFonts w:ascii="Arial" w:hAnsi="Arial" w:cs="Arial"/>
                <w:sz w:val="18"/>
                <w:szCs w:val="18"/>
              </w:rPr>
              <w:t>0</w:t>
            </w:r>
            <w:r w:rsidR="00BA15CE">
              <w:rPr>
                <w:rFonts w:ascii="Arial" w:hAnsi="Arial" w:cs="Arial"/>
                <w:sz w:val="18"/>
                <w:szCs w:val="18"/>
              </w:rPr>
              <w:t>9</w:t>
            </w:r>
            <w:r>
              <w:rPr>
                <w:rFonts w:ascii="Arial" w:hAnsi="Arial" w:cs="Arial"/>
                <w:sz w:val="18"/>
                <w:szCs w:val="18"/>
              </w:rPr>
              <w:t>/06/2025</w:t>
            </w:r>
          </w:p>
        </w:tc>
        <w:tc>
          <w:tcPr>
            <w:tcW w:w="1842" w:type="dxa"/>
            <w:vAlign w:val="center"/>
          </w:tcPr>
          <w:p w14:paraId="6CAD9CA3" w14:textId="77777777" w:rsidR="00BF487D" w:rsidRPr="00D57814" w:rsidRDefault="00467106" w:rsidP="00C56B3F">
            <w:pPr>
              <w:pStyle w:val="Contedodetabela"/>
              <w:snapToGrid w:val="0"/>
              <w:jc w:val="center"/>
              <w:rPr>
                <w:rFonts w:ascii="Arial" w:hAnsi="Arial" w:cs="Arial"/>
                <w:sz w:val="18"/>
                <w:szCs w:val="18"/>
              </w:rPr>
            </w:pPr>
            <w:r>
              <w:rPr>
                <w:rFonts w:ascii="Arial" w:hAnsi="Arial" w:cs="Arial"/>
                <w:sz w:val="18"/>
                <w:szCs w:val="18"/>
              </w:rPr>
              <w:t>-</w:t>
            </w:r>
          </w:p>
        </w:tc>
        <w:tc>
          <w:tcPr>
            <w:tcW w:w="5123" w:type="dxa"/>
            <w:vAlign w:val="center"/>
          </w:tcPr>
          <w:p w14:paraId="5B5EFB72" w14:textId="77777777" w:rsidR="00BF487D" w:rsidRPr="00D57814" w:rsidRDefault="00467106" w:rsidP="00C56B3F">
            <w:pPr>
              <w:pStyle w:val="FORMATACAODETEXTO"/>
              <w:keepLines w:val="0"/>
              <w:snapToGrid w:val="0"/>
              <w:jc w:val="center"/>
              <w:rPr>
                <w:rFonts w:ascii="Arial" w:hAnsi="Arial" w:cs="Arial"/>
                <w:sz w:val="18"/>
                <w:szCs w:val="18"/>
              </w:rPr>
            </w:pPr>
            <w:r>
              <w:rPr>
                <w:rFonts w:ascii="Arial" w:hAnsi="Arial" w:cs="Arial"/>
                <w:sz w:val="18"/>
                <w:szCs w:val="18"/>
              </w:rPr>
              <w:t>Emissão Inicial</w:t>
            </w:r>
          </w:p>
        </w:tc>
      </w:tr>
      <w:tr w:rsidR="0013331A" w14:paraId="4D5478D1" w14:textId="77777777" w:rsidTr="00595B73">
        <w:trPr>
          <w:trHeight w:hRule="exact" w:val="397"/>
        </w:trPr>
        <w:tc>
          <w:tcPr>
            <w:tcW w:w="1134" w:type="dxa"/>
            <w:vAlign w:val="center"/>
          </w:tcPr>
          <w:p w14:paraId="0915EC7F" w14:textId="5A8D8AE7" w:rsidR="0013331A" w:rsidRPr="00D57814" w:rsidRDefault="0013331A" w:rsidP="00BE2A9C">
            <w:pPr>
              <w:pStyle w:val="Contedodetabela"/>
              <w:jc w:val="center"/>
              <w:rPr>
                <w:rFonts w:ascii="Arial" w:hAnsi="Arial" w:cs="Arial"/>
                <w:sz w:val="18"/>
                <w:szCs w:val="18"/>
              </w:rPr>
            </w:pPr>
          </w:p>
        </w:tc>
        <w:tc>
          <w:tcPr>
            <w:tcW w:w="1560" w:type="dxa"/>
            <w:vAlign w:val="center"/>
          </w:tcPr>
          <w:p w14:paraId="291E6B7A" w14:textId="5ABB3282" w:rsidR="0013331A" w:rsidRPr="00D57814" w:rsidRDefault="0013331A" w:rsidP="00BE2A9C">
            <w:pPr>
              <w:pStyle w:val="Contedodetabela"/>
              <w:snapToGrid w:val="0"/>
              <w:jc w:val="center"/>
              <w:rPr>
                <w:rFonts w:ascii="Arial" w:hAnsi="Arial" w:cs="Arial"/>
                <w:sz w:val="18"/>
                <w:szCs w:val="18"/>
              </w:rPr>
            </w:pPr>
          </w:p>
        </w:tc>
        <w:tc>
          <w:tcPr>
            <w:tcW w:w="1842" w:type="dxa"/>
            <w:vAlign w:val="center"/>
          </w:tcPr>
          <w:p w14:paraId="0F0DE8A9" w14:textId="77777777" w:rsidR="0013331A" w:rsidRPr="00D57814" w:rsidRDefault="0013331A" w:rsidP="00BE2A9C">
            <w:pPr>
              <w:pStyle w:val="Contedodetabela"/>
              <w:snapToGrid w:val="0"/>
              <w:jc w:val="center"/>
              <w:rPr>
                <w:rFonts w:ascii="Arial" w:hAnsi="Arial" w:cs="Arial"/>
                <w:sz w:val="18"/>
                <w:szCs w:val="18"/>
              </w:rPr>
            </w:pPr>
          </w:p>
        </w:tc>
        <w:tc>
          <w:tcPr>
            <w:tcW w:w="5123" w:type="dxa"/>
            <w:vAlign w:val="center"/>
          </w:tcPr>
          <w:p w14:paraId="23A35DDC" w14:textId="006FC3E7" w:rsidR="0013331A" w:rsidRPr="00D57814" w:rsidRDefault="0013331A" w:rsidP="00BE2A9C">
            <w:pPr>
              <w:pStyle w:val="FORMATACAODETEXTO"/>
              <w:keepLines w:val="0"/>
              <w:snapToGrid w:val="0"/>
              <w:jc w:val="center"/>
              <w:rPr>
                <w:rFonts w:ascii="Arial" w:hAnsi="Arial" w:cs="Arial"/>
                <w:sz w:val="18"/>
                <w:szCs w:val="18"/>
              </w:rPr>
            </w:pPr>
          </w:p>
        </w:tc>
      </w:tr>
      <w:tr w:rsidR="0013331A" w14:paraId="2CEC0AEA" w14:textId="77777777" w:rsidTr="00595B73">
        <w:trPr>
          <w:trHeight w:hRule="exact" w:val="397"/>
        </w:trPr>
        <w:tc>
          <w:tcPr>
            <w:tcW w:w="1134" w:type="dxa"/>
            <w:vAlign w:val="center"/>
          </w:tcPr>
          <w:p w14:paraId="3CABD719" w14:textId="0E79D4E8" w:rsidR="0013331A" w:rsidRPr="00D57814" w:rsidRDefault="0013331A" w:rsidP="00BE2A9C">
            <w:pPr>
              <w:pStyle w:val="Contedodetabela"/>
              <w:jc w:val="center"/>
              <w:rPr>
                <w:rFonts w:ascii="Arial" w:hAnsi="Arial" w:cs="Arial"/>
                <w:sz w:val="18"/>
                <w:szCs w:val="18"/>
              </w:rPr>
            </w:pPr>
          </w:p>
        </w:tc>
        <w:tc>
          <w:tcPr>
            <w:tcW w:w="1560" w:type="dxa"/>
            <w:vAlign w:val="center"/>
          </w:tcPr>
          <w:p w14:paraId="2767A683" w14:textId="1E67C83F" w:rsidR="0013331A" w:rsidRPr="00D57814" w:rsidRDefault="0013331A" w:rsidP="00BE2A9C">
            <w:pPr>
              <w:pStyle w:val="Contedodetabela"/>
              <w:snapToGrid w:val="0"/>
              <w:jc w:val="center"/>
              <w:rPr>
                <w:rFonts w:ascii="Arial" w:hAnsi="Arial" w:cs="Arial"/>
                <w:sz w:val="18"/>
                <w:szCs w:val="18"/>
              </w:rPr>
            </w:pPr>
          </w:p>
        </w:tc>
        <w:tc>
          <w:tcPr>
            <w:tcW w:w="1842" w:type="dxa"/>
            <w:vAlign w:val="center"/>
          </w:tcPr>
          <w:p w14:paraId="4E6BAD8E" w14:textId="19990529" w:rsidR="0013331A" w:rsidRPr="00D57814" w:rsidRDefault="0013331A" w:rsidP="00BE2A9C">
            <w:pPr>
              <w:pStyle w:val="Contedodetabela"/>
              <w:snapToGrid w:val="0"/>
              <w:jc w:val="center"/>
              <w:rPr>
                <w:rFonts w:ascii="Arial" w:hAnsi="Arial" w:cs="Arial"/>
                <w:sz w:val="18"/>
                <w:szCs w:val="18"/>
              </w:rPr>
            </w:pPr>
          </w:p>
        </w:tc>
        <w:tc>
          <w:tcPr>
            <w:tcW w:w="5123" w:type="dxa"/>
            <w:vAlign w:val="center"/>
          </w:tcPr>
          <w:p w14:paraId="13EE02BF" w14:textId="0316B7E2" w:rsidR="0013331A" w:rsidRPr="00D57814" w:rsidRDefault="0013331A" w:rsidP="00BE2A9C">
            <w:pPr>
              <w:pStyle w:val="FORMATACAODETEXTO"/>
              <w:keepLines w:val="0"/>
              <w:snapToGrid w:val="0"/>
              <w:jc w:val="center"/>
              <w:rPr>
                <w:rFonts w:ascii="Arial" w:hAnsi="Arial" w:cs="Arial"/>
                <w:sz w:val="18"/>
                <w:szCs w:val="18"/>
              </w:rPr>
            </w:pPr>
          </w:p>
        </w:tc>
      </w:tr>
      <w:tr w:rsidR="0013331A" w14:paraId="3C6FC7ED" w14:textId="77777777" w:rsidTr="00595B73">
        <w:trPr>
          <w:trHeight w:hRule="exact" w:val="397"/>
        </w:trPr>
        <w:tc>
          <w:tcPr>
            <w:tcW w:w="1134" w:type="dxa"/>
            <w:vAlign w:val="center"/>
          </w:tcPr>
          <w:p w14:paraId="766B8F51" w14:textId="58C0598F" w:rsidR="0013331A" w:rsidRPr="00D57814" w:rsidRDefault="0013331A" w:rsidP="00BE2A9C">
            <w:pPr>
              <w:pStyle w:val="Contedodetabela"/>
              <w:jc w:val="center"/>
              <w:rPr>
                <w:rFonts w:ascii="Arial" w:hAnsi="Arial" w:cs="Arial"/>
                <w:sz w:val="18"/>
                <w:szCs w:val="18"/>
              </w:rPr>
            </w:pPr>
          </w:p>
        </w:tc>
        <w:tc>
          <w:tcPr>
            <w:tcW w:w="1560" w:type="dxa"/>
            <w:vAlign w:val="center"/>
          </w:tcPr>
          <w:p w14:paraId="17660E3D" w14:textId="0AD9989C" w:rsidR="0013331A" w:rsidRPr="00D57814" w:rsidRDefault="0013331A" w:rsidP="00BE2A9C">
            <w:pPr>
              <w:pStyle w:val="Contedodetabela"/>
              <w:snapToGrid w:val="0"/>
              <w:jc w:val="center"/>
              <w:rPr>
                <w:rFonts w:ascii="Arial" w:hAnsi="Arial" w:cs="Arial"/>
                <w:sz w:val="18"/>
                <w:szCs w:val="18"/>
              </w:rPr>
            </w:pPr>
          </w:p>
        </w:tc>
        <w:tc>
          <w:tcPr>
            <w:tcW w:w="1842" w:type="dxa"/>
            <w:vAlign w:val="center"/>
          </w:tcPr>
          <w:p w14:paraId="413CFEB8" w14:textId="0514D26F" w:rsidR="0013331A" w:rsidRPr="00D57814" w:rsidRDefault="0013331A" w:rsidP="00BE2A9C">
            <w:pPr>
              <w:pStyle w:val="Contedodetabela"/>
              <w:snapToGrid w:val="0"/>
              <w:jc w:val="center"/>
              <w:rPr>
                <w:rFonts w:ascii="Arial" w:hAnsi="Arial" w:cs="Arial"/>
                <w:sz w:val="18"/>
                <w:szCs w:val="18"/>
              </w:rPr>
            </w:pPr>
          </w:p>
        </w:tc>
        <w:tc>
          <w:tcPr>
            <w:tcW w:w="5123" w:type="dxa"/>
            <w:vAlign w:val="center"/>
          </w:tcPr>
          <w:p w14:paraId="5C04BA66" w14:textId="72E98EB6" w:rsidR="0013331A" w:rsidRPr="00D57814" w:rsidRDefault="0013331A" w:rsidP="00BE2A9C">
            <w:pPr>
              <w:pStyle w:val="FORMATACAODETEXTO"/>
              <w:keepLines w:val="0"/>
              <w:snapToGrid w:val="0"/>
              <w:jc w:val="center"/>
              <w:rPr>
                <w:rFonts w:ascii="Arial" w:hAnsi="Arial" w:cs="Arial"/>
                <w:sz w:val="18"/>
                <w:szCs w:val="18"/>
              </w:rPr>
            </w:pPr>
          </w:p>
        </w:tc>
      </w:tr>
      <w:tr w:rsidR="0013331A" w14:paraId="47BAFB3F" w14:textId="77777777" w:rsidTr="00595B73">
        <w:trPr>
          <w:trHeight w:hRule="exact" w:val="397"/>
        </w:trPr>
        <w:tc>
          <w:tcPr>
            <w:tcW w:w="1134" w:type="dxa"/>
            <w:vAlign w:val="center"/>
          </w:tcPr>
          <w:p w14:paraId="2755A604" w14:textId="3E2C5AC6" w:rsidR="0013331A" w:rsidRPr="00D57814" w:rsidRDefault="0013331A" w:rsidP="00BE2A9C">
            <w:pPr>
              <w:pStyle w:val="Contedodetabela"/>
              <w:jc w:val="center"/>
              <w:rPr>
                <w:rFonts w:ascii="Arial" w:hAnsi="Arial" w:cs="Arial"/>
                <w:sz w:val="18"/>
                <w:szCs w:val="18"/>
              </w:rPr>
            </w:pPr>
          </w:p>
        </w:tc>
        <w:tc>
          <w:tcPr>
            <w:tcW w:w="1560" w:type="dxa"/>
            <w:vAlign w:val="center"/>
          </w:tcPr>
          <w:p w14:paraId="1BCEB5E8" w14:textId="271A7CA4" w:rsidR="0013331A" w:rsidRPr="00D57814" w:rsidRDefault="0013331A" w:rsidP="00BE2A9C">
            <w:pPr>
              <w:pStyle w:val="Contedodetabela"/>
              <w:snapToGrid w:val="0"/>
              <w:jc w:val="center"/>
              <w:rPr>
                <w:rFonts w:ascii="Arial" w:hAnsi="Arial" w:cs="Arial"/>
                <w:sz w:val="18"/>
                <w:szCs w:val="18"/>
              </w:rPr>
            </w:pPr>
          </w:p>
        </w:tc>
        <w:tc>
          <w:tcPr>
            <w:tcW w:w="1842" w:type="dxa"/>
            <w:vAlign w:val="center"/>
          </w:tcPr>
          <w:p w14:paraId="64253F93" w14:textId="269E6F24" w:rsidR="0013331A" w:rsidRPr="00D57814" w:rsidRDefault="0013331A" w:rsidP="00BE2A9C">
            <w:pPr>
              <w:pStyle w:val="Contedodetabela"/>
              <w:snapToGrid w:val="0"/>
              <w:jc w:val="center"/>
              <w:rPr>
                <w:rFonts w:ascii="Arial" w:hAnsi="Arial" w:cs="Arial"/>
                <w:sz w:val="18"/>
                <w:szCs w:val="18"/>
              </w:rPr>
            </w:pPr>
          </w:p>
        </w:tc>
        <w:tc>
          <w:tcPr>
            <w:tcW w:w="5123" w:type="dxa"/>
            <w:vAlign w:val="center"/>
          </w:tcPr>
          <w:p w14:paraId="0404D062" w14:textId="6638A853" w:rsidR="0013331A" w:rsidRPr="00D57814" w:rsidRDefault="0013331A" w:rsidP="00BE2A9C">
            <w:pPr>
              <w:pStyle w:val="FORMATACAODETEXTO"/>
              <w:keepLines w:val="0"/>
              <w:snapToGrid w:val="0"/>
              <w:jc w:val="center"/>
              <w:rPr>
                <w:rFonts w:ascii="Arial" w:hAnsi="Arial" w:cs="Arial"/>
                <w:sz w:val="18"/>
                <w:szCs w:val="18"/>
              </w:rPr>
            </w:pPr>
          </w:p>
        </w:tc>
      </w:tr>
      <w:tr w:rsidR="0013331A" w14:paraId="0BA0FF42" w14:textId="77777777" w:rsidTr="00595B73">
        <w:trPr>
          <w:trHeight w:hRule="exact" w:val="397"/>
        </w:trPr>
        <w:tc>
          <w:tcPr>
            <w:tcW w:w="1134" w:type="dxa"/>
            <w:vAlign w:val="center"/>
          </w:tcPr>
          <w:p w14:paraId="6B4569D7" w14:textId="77777777" w:rsidR="0013331A" w:rsidRPr="00D57814" w:rsidRDefault="0013331A" w:rsidP="00BE2A9C">
            <w:pPr>
              <w:pStyle w:val="Contedodetabela"/>
              <w:jc w:val="center"/>
              <w:rPr>
                <w:rFonts w:ascii="Arial" w:hAnsi="Arial" w:cs="Arial"/>
                <w:sz w:val="18"/>
                <w:szCs w:val="18"/>
              </w:rPr>
            </w:pPr>
          </w:p>
        </w:tc>
        <w:tc>
          <w:tcPr>
            <w:tcW w:w="1560" w:type="dxa"/>
            <w:vAlign w:val="center"/>
          </w:tcPr>
          <w:p w14:paraId="60FA41A8" w14:textId="77777777" w:rsidR="0013331A" w:rsidRPr="00D57814" w:rsidRDefault="0013331A" w:rsidP="00BE2A9C">
            <w:pPr>
              <w:pStyle w:val="Contedodetabela"/>
              <w:snapToGrid w:val="0"/>
              <w:jc w:val="center"/>
              <w:rPr>
                <w:rFonts w:ascii="Arial" w:hAnsi="Arial" w:cs="Arial"/>
                <w:sz w:val="18"/>
                <w:szCs w:val="18"/>
              </w:rPr>
            </w:pPr>
          </w:p>
        </w:tc>
        <w:tc>
          <w:tcPr>
            <w:tcW w:w="1842" w:type="dxa"/>
            <w:vAlign w:val="center"/>
          </w:tcPr>
          <w:p w14:paraId="7BB5C13D" w14:textId="77777777" w:rsidR="0013331A" w:rsidRPr="00D57814" w:rsidRDefault="0013331A" w:rsidP="00BE2A9C">
            <w:pPr>
              <w:pStyle w:val="Contedodetabela"/>
              <w:snapToGrid w:val="0"/>
              <w:jc w:val="center"/>
              <w:rPr>
                <w:rFonts w:ascii="Arial" w:hAnsi="Arial" w:cs="Arial"/>
                <w:sz w:val="18"/>
                <w:szCs w:val="18"/>
              </w:rPr>
            </w:pPr>
          </w:p>
        </w:tc>
        <w:tc>
          <w:tcPr>
            <w:tcW w:w="5123" w:type="dxa"/>
            <w:vAlign w:val="center"/>
          </w:tcPr>
          <w:p w14:paraId="06C340FE" w14:textId="77777777" w:rsidR="0013331A" w:rsidRPr="00D57814" w:rsidRDefault="0013331A" w:rsidP="00BE2A9C">
            <w:pPr>
              <w:pStyle w:val="FORMATACAODETEXTO"/>
              <w:keepLines w:val="0"/>
              <w:snapToGrid w:val="0"/>
              <w:jc w:val="center"/>
              <w:rPr>
                <w:rFonts w:ascii="Arial" w:hAnsi="Arial" w:cs="Arial"/>
                <w:sz w:val="18"/>
                <w:szCs w:val="18"/>
              </w:rPr>
            </w:pPr>
          </w:p>
        </w:tc>
      </w:tr>
      <w:tr w:rsidR="0013331A" w14:paraId="34B5BF5F" w14:textId="77777777" w:rsidTr="00595B73">
        <w:trPr>
          <w:trHeight w:hRule="exact" w:val="397"/>
        </w:trPr>
        <w:tc>
          <w:tcPr>
            <w:tcW w:w="1134" w:type="dxa"/>
            <w:vAlign w:val="center"/>
          </w:tcPr>
          <w:p w14:paraId="3A6D362F" w14:textId="77777777" w:rsidR="0013331A" w:rsidRPr="00D57814" w:rsidRDefault="0013331A" w:rsidP="00BE2A9C">
            <w:pPr>
              <w:pStyle w:val="Contedodetabela"/>
              <w:jc w:val="center"/>
              <w:rPr>
                <w:rFonts w:ascii="Arial" w:hAnsi="Arial" w:cs="Arial"/>
                <w:sz w:val="18"/>
                <w:szCs w:val="18"/>
              </w:rPr>
            </w:pPr>
          </w:p>
        </w:tc>
        <w:tc>
          <w:tcPr>
            <w:tcW w:w="1560" w:type="dxa"/>
            <w:vAlign w:val="center"/>
          </w:tcPr>
          <w:p w14:paraId="0AC46D30" w14:textId="77777777" w:rsidR="0013331A" w:rsidRPr="00D57814" w:rsidRDefault="0013331A" w:rsidP="00BE2A9C">
            <w:pPr>
              <w:pStyle w:val="Contedodetabela"/>
              <w:snapToGrid w:val="0"/>
              <w:jc w:val="center"/>
              <w:rPr>
                <w:rFonts w:ascii="Arial" w:hAnsi="Arial" w:cs="Arial"/>
                <w:sz w:val="18"/>
                <w:szCs w:val="18"/>
              </w:rPr>
            </w:pPr>
          </w:p>
        </w:tc>
        <w:tc>
          <w:tcPr>
            <w:tcW w:w="1842" w:type="dxa"/>
            <w:vAlign w:val="center"/>
          </w:tcPr>
          <w:p w14:paraId="2C9D8230" w14:textId="77777777" w:rsidR="0013331A" w:rsidRPr="00D57814" w:rsidRDefault="0013331A" w:rsidP="00BE2A9C">
            <w:pPr>
              <w:pStyle w:val="Contedodetabela"/>
              <w:snapToGrid w:val="0"/>
              <w:jc w:val="center"/>
              <w:rPr>
                <w:rFonts w:ascii="Arial" w:hAnsi="Arial" w:cs="Arial"/>
                <w:sz w:val="18"/>
                <w:szCs w:val="18"/>
              </w:rPr>
            </w:pPr>
          </w:p>
        </w:tc>
        <w:tc>
          <w:tcPr>
            <w:tcW w:w="5123" w:type="dxa"/>
            <w:vAlign w:val="center"/>
          </w:tcPr>
          <w:p w14:paraId="3198244F" w14:textId="77777777" w:rsidR="0013331A" w:rsidRPr="00D57814" w:rsidRDefault="0013331A" w:rsidP="00BE2A9C">
            <w:pPr>
              <w:pStyle w:val="FORMATACAODETEXTO"/>
              <w:keepLines w:val="0"/>
              <w:snapToGrid w:val="0"/>
              <w:jc w:val="center"/>
              <w:rPr>
                <w:rFonts w:ascii="Arial" w:hAnsi="Arial" w:cs="Arial"/>
                <w:sz w:val="18"/>
                <w:szCs w:val="18"/>
              </w:rPr>
            </w:pPr>
          </w:p>
        </w:tc>
      </w:tr>
      <w:tr w:rsidR="0013331A" w14:paraId="4234385E" w14:textId="77777777" w:rsidTr="00595B73">
        <w:trPr>
          <w:trHeight w:hRule="exact" w:val="397"/>
        </w:trPr>
        <w:tc>
          <w:tcPr>
            <w:tcW w:w="1134" w:type="dxa"/>
            <w:vAlign w:val="center"/>
          </w:tcPr>
          <w:p w14:paraId="3B7B5CBB" w14:textId="77777777" w:rsidR="0013331A" w:rsidRPr="00D57814" w:rsidRDefault="0013331A" w:rsidP="00BE2A9C">
            <w:pPr>
              <w:pStyle w:val="Contedodetabela"/>
              <w:jc w:val="center"/>
              <w:rPr>
                <w:rFonts w:ascii="Arial" w:hAnsi="Arial" w:cs="Arial"/>
                <w:sz w:val="18"/>
                <w:szCs w:val="18"/>
              </w:rPr>
            </w:pPr>
          </w:p>
        </w:tc>
        <w:tc>
          <w:tcPr>
            <w:tcW w:w="1560" w:type="dxa"/>
            <w:vAlign w:val="center"/>
          </w:tcPr>
          <w:p w14:paraId="06A134C6" w14:textId="77777777" w:rsidR="0013331A" w:rsidRPr="00D57814" w:rsidRDefault="0013331A" w:rsidP="00BE2A9C">
            <w:pPr>
              <w:pStyle w:val="Contedodetabela"/>
              <w:snapToGrid w:val="0"/>
              <w:jc w:val="center"/>
              <w:rPr>
                <w:rFonts w:ascii="Arial" w:hAnsi="Arial" w:cs="Arial"/>
                <w:sz w:val="18"/>
                <w:szCs w:val="18"/>
              </w:rPr>
            </w:pPr>
          </w:p>
        </w:tc>
        <w:tc>
          <w:tcPr>
            <w:tcW w:w="1842" w:type="dxa"/>
            <w:vAlign w:val="center"/>
          </w:tcPr>
          <w:p w14:paraId="7172444D" w14:textId="77777777" w:rsidR="0013331A" w:rsidRPr="00D57814" w:rsidRDefault="0013331A" w:rsidP="00BE2A9C">
            <w:pPr>
              <w:pStyle w:val="Contedodetabela"/>
              <w:snapToGrid w:val="0"/>
              <w:jc w:val="center"/>
              <w:rPr>
                <w:rFonts w:ascii="Arial" w:hAnsi="Arial" w:cs="Arial"/>
                <w:sz w:val="18"/>
                <w:szCs w:val="18"/>
              </w:rPr>
            </w:pPr>
          </w:p>
        </w:tc>
        <w:tc>
          <w:tcPr>
            <w:tcW w:w="5123" w:type="dxa"/>
            <w:vAlign w:val="center"/>
          </w:tcPr>
          <w:p w14:paraId="47B33CE7" w14:textId="77777777" w:rsidR="0013331A" w:rsidRPr="00D57814" w:rsidRDefault="0013331A" w:rsidP="00BE2A9C">
            <w:pPr>
              <w:pStyle w:val="FORMATACAODETEXTO"/>
              <w:keepLines w:val="0"/>
              <w:snapToGrid w:val="0"/>
              <w:jc w:val="center"/>
              <w:rPr>
                <w:rFonts w:ascii="Arial" w:hAnsi="Arial" w:cs="Arial"/>
                <w:sz w:val="18"/>
                <w:szCs w:val="18"/>
              </w:rPr>
            </w:pPr>
          </w:p>
        </w:tc>
      </w:tr>
      <w:tr w:rsidR="00181D37" w14:paraId="5CA56DE7" w14:textId="77777777" w:rsidTr="00595B73">
        <w:trPr>
          <w:trHeight w:hRule="exact" w:val="397"/>
        </w:trPr>
        <w:tc>
          <w:tcPr>
            <w:tcW w:w="1134" w:type="dxa"/>
            <w:vAlign w:val="center"/>
          </w:tcPr>
          <w:p w14:paraId="68634ECE"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44D31AD0"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71B87F91"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4E02CDFE"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0B7DA562" w14:textId="77777777" w:rsidTr="00595B73">
        <w:trPr>
          <w:trHeight w:hRule="exact" w:val="397"/>
        </w:trPr>
        <w:tc>
          <w:tcPr>
            <w:tcW w:w="1134" w:type="dxa"/>
            <w:vAlign w:val="center"/>
          </w:tcPr>
          <w:p w14:paraId="51760E95"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391A57E6"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42AAF05D"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32D40983"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7AA7899D" w14:textId="77777777" w:rsidTr="00595B73">
        <w:trPr>
          <w:trHeight w:hRule="exact" w:val="397"/>
        </w:trPr>
        <w:tc>
          <w:tcPr>
            <w:tcW w:w="1134" w:type="dxa"/>
            <w:vAlign w:val="center"/>
          </w:tcPr>
          <w:p w14:paraId="6E3E5C51"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696886B6"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6A04D48C"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565AF64B"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0CC71EBD" w14:textId="77777777" w:rsidTr="00595B73">
        <w:trPr>
          <w:trHeight w:hRule="exact" w:val="397"/>
        </w:trPr>
        <w:tc>
          <w:tcPr>
            <w:tcW w:w="1134" w:type="dxa"/>
            <w:vAlign w:val="center"/>
          </w:tcPr>
          <w:p w14:paraId="08573B3C"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15880F31"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1FBB8C97"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790D42C3"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537E566A" w14:textId="77777777" w:rsidTr="00595B73">
        <w:trPr>
          <w:trHeight w:hRule="exact" w:val="397"/>
        </w:trPr>
        <w:tc>
          <w:tcPr>
            <w:tcW w:w="1134" w:type="dxa"/>
            <w:vAlign w:val="center"/>
          </w:tcPr>
          <w:p w14:paraId="4DF301B7"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7E95A723"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4E39EBDD"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1F1A6AC2"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570C32D6" w14:textId="77777777" w:rsidTr="00595B73">
        <w:trPr>
          <w:trHeight w:hRule="exact" w:val="397"/>
        </w:trPr>
        <w:tc>
          <w:tcPr>
            <w:tcW w:w="1134" w:type="dxa"/>
            <w:vAlign w:val="center"/>
          </w:tcPr>
          <w:p w14:paraId="30C5F45B"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353C045A"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5A7FBA80"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7122971D"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32F25B78" w14:textId="77777777" w:rsidTr="00595B73">
        <w:trPr>
          <w:trHeight w:hRule="exact" w:val="397"/>
        </w:trPr>
        <w:tc>
          <w:tcPr>
            <w:tcW w:w="1134" w:type="dxa"/>
            <w:vAlign w:val="center"/>
          </w:tcPr>
          <w:p w14:paraId="0A072CF6"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50549E73"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594F8DBF"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5BFDCEC6" w14:textId="77777777" w:rsidR="00181D37" w:rsidRPr="00D57814" w:rsidRDefault="00181D37" w:rsidP="00BE2A9C">
            <w:pPr>
              <w:pStyle w:val="FORMATACAODETEXTO"/>
              <w:keepLines w:val="0"/>
              <w:snapToGrid w:val="0"/>
              <w:jc w:val="center"/>
              <w:rPr>
                <w:rFonts w:ascii="Arial" w:hAnsi="Arial" w:cs="Arial"/>
                <w:sz w:val="18"/>
                <w:szCs w:val="18"/>
              </w:rPr>
            </w:pPr>
          </w:p>
        </w:tc>
      </w:tr>
      <w:tr w:rsidR="0013331A" w14:paraId="466C8AD5" w14:textId="77777777" w:rsidTr="00595B73">
        <w:trPr>
          <w:trHeight w:hRule="exact" w:val="397"/>
        </w:trPr>
        <w:tc>
          <w:tcPr>
            <w:tcW w:w="1134" w:type="dxa"/>
            <w:vAlign w:val="center"/>
          </w:tcPr>
          <w:p w14:paraId="16ABE6C2" w14:textId="77777777" w:rsidR="0013331A" w:rsidRPr="00D57814" w:rsidRDefault="0013331A" w:rsidP="00BE2A9C">
            <w:pPr>
              <w:pStyle w:val="Contedodetabela"/>
              <w:jc w:val="center"/>
              <w:rPr>
                <w:rFonts w:ascii="Arial" w:hAnsi="Arial" w:cs="Arial"/>
                <w:sz w:val="18"/>
                <w:szCs w:val="18"/>
              </w:rPr>
            </w:pPr>
          </w:p>
        </w:tc>
        <w:tc>
          <w:tcPr>
            <w:tcW w:w="1560" w:type="dxa"/>
            <w:vAlign w:val="center"/>
          </w:tcPr>
          <w:p w14:paraId="5BC063FC" w14:textId="77777777" w:rsidR="0013331A" w:rsidRPr="00D57814" w:rsidRDefault="0013331A" w:rsidP="00BE2A9C">
            <w:pPr>
              <w:pStyle w:val="Contedodetabela"/>
              <w:snapToGrid w:val="0"/>
              <w:jc w:val="center"/>
              <w:rPr>
                <w:rFonts w:ascii="Arial" w:hAnsi="Arial" w:cs="Arial"/>
                <w:sz w:val="18"/>
                <w:szCs w:val="18"/>
              </w:rPr>
            </w:pPr>
          </w:p>
        </w:tc>
        <w:tc>
          <w:tcPr>
            <w:tcW w:w="1842" w:type="dxa"/>
            <w:vAlign w:val="center"/>
          </w:tcPr>
          <w:p w14:paraId="7EC8ADA2" w14:textId="77777777" w:rsidR="0013331A" w:rsidRPr="00D57814" w:rsidRDefault="0013331A" w:rsidP="00BE2A9C">
            <w:pPr>
              <w:pStyle w:val="Contedodetabela"/>
              <w:snapToGrid w:val="0"/>
              <w:jc w:val="center"/>
              <w:rPr>
                <w:rFonts w:ascii="Arial" w:hAnsi="Arial" w:cs="Arial"/>
                <w:sz w:val="18"/>
                <w:szCs w:val="18"/>
              </w:rPr>
            </w:pPr>
          </w:p>
        </w:tc>
        <w:tc>
          <w:tcPr>
            <w:tcW w:w="5123" w:type="dxa"/>
            <w:vAlign w:val="center"/>
          </w:tcPr>
          <w:p w14:paraId="73BA200D" w14:textId="77777777" w:rsidR="0013331A" w:rsidRPr="00D57814" w:rsidRDefault="0013331A" w:rsidP="00BE2A9C">
            <w:pPr>
              <w:pStyle w:val="FORMATACAODETEXTO"/>
              <w:keepLines w:val="0"/>
              <w:snapToGrid w:val="0"/>
              <w:jc w:val="center"/>
              <w:rPr>
                <w:rFonts w:ascii="Arial" w:hAnsi="Arial" w:cs="Arial"/>
                <w:sz w:val="18"/>
                <w:szCs w:val="18"/>
              </w:rPr>
            </w:pPr>
          </w:p>
        </w:tc>
      </w:tr>
      <w:tr w:rsidR="00181D37" w14:paraId="5158A3E3" w14:textId="77777777" w:rsidTr="00595B73">
        <w:trPr>
          <w:trHeight w:hRule="exact" w:val="397"/>
        </w:trPr>
        <w:tc>
          <w:tcPr>
            <w:tcW w:w="1134" w:type="dxa"/>
            <w:vAlign w:val="center"/>
          </w:tcPr>
          <w:p w14:paraId="4D16EDD0"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03AE15A4"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4880D639"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11A7118A"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108CC4DC" w14:textId="77777777" w:rsidTr="00595B73">
        <w:trPr>
          <w:trHeight w:hRule="exact" w:val="397"/>
        </w:trPr>
        <w:tc>
          <w:tcPr>
            <w:tcW w:w="1134" w:type="dxa"/>
            <w:vAlign w:val="center"/>
          </w:tcPr>
          <w:p w14:paraId="5094239D"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5E272A4E"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1F8EDE3C"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46F06CDA"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76EA9A90" w14:textId="77777777" w:rsidTr="00595B73">
        <w:trPr>
          <w:trHeight w:hRule="exact" w:val="397"/>
        </w:trPr>
        <w:tc>
          <w:tcPr>
            <w:tcW w:w="1134" w:type="dxa"/>
            <w:vAlign w:val="center"/>
          </w:tcPr>
          <w:p w14:paraId="0368E15A"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6999DA5D"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4E5B031E"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14936DDE" w14:textId="77777777" w:rsidR="00181D37" w:rsidRPr="00D57814" w:rsidRDefault="00181D37" w:rsidP="00BE2A9C">
            <w:pPr>
              <w:pStyle w:val="FORMATACAODETEXTO"/>
              <w:keepLines w:val="0"/>
              <w:snapToGrid w:val="0"/>
              <w:jc w:val="center"/>
              <w:rPr>
                <w:rFonts w:ascii="Arial" w:hAnsi="Arial" w:cs="Arial"/>
                <w:sz w:val="18"/>
                <w:szCs w:val="18"/>
              </w:rPr>
            </w:pPr>
          </w:p>
        </w:tc>
      </w:tr>
      <w:tr w:rsidR="00D12B52" w14:paraId="20DFFFBD" w14:textId="77777777" w:rsidTr="00595B73">
        <w:trPr>
          <w:trHeight w:hRule="exact" w:val="397"/>
        </w:trPr>
        <w:tc>
          <w:tcPr>
            <w:tcW w:w="1134" w:type="dxa"/>
            <w:vAlign w:val="center"/>
          </w:tcPr>
          <w:p w14:paraId="587BC7D5" w14:textId="77777777" w:rsidR="00D12B52" w:rsidRPr="00D57814" w:rsidRDefault="00D12B52" w:rsidP="00BE2A9C">
            <w:pPr>
              <w:pStyle w:val="Contedodetabela"/>
              <w:jc w:val="center"/>
              <w:rPr>
                <w:rFonts w:ascii="Arial" w:hAnsi="Arial" w:cs="Arial"/>
                <w:sz w:val="18"/>
                <w:szCs w:val="18"/>
              </w:rPr>
            </w:pPr>
          </w:p>
        </w:tc>
        <w:tc>
          <w:tcPr>
            <w:tcW w:w="1560" w:type="dxa"/>
            <w:vAlign w:val="center"/>
          </w:tcPr>
          <w:p w14:paraId="1FAE1158" w14:textId="77777777" w:rsidR="00D12B52" w:rsidRPr="00D57814" w:rsidRDefault="00D12B52" w:rsidP="00BE2A9C">
            <w:pPr>
              <w:pStyle w:val="Contedodetabela"/>
              <w:snapToGrid w:val="0"/>
              <w:jc w:val="center"/>
              <w:rPr>
                <w:rFonts w:ascii="Arial" w:hAnsi="Arial" w:cs="Arial"/>
                <w:sz w:val="18"/>
                <w:szCs w:val="18"/>
              </w:rPr>
            </w:pPr>
          </w:p>
        </w:tc>
        <w:tc>
          <w:tcPr>
            <w:tcW w:w="1842" w:type="dxa"/>
            <w:vAlign w:val="center"/>
          </w:tcPr>
          <w:p w14:paraId="73DC2413" w14:textId="77777777" w:rsidR="00D12B52" w:rsidRPr="00D57814" w:rsidRDefault="00D12B52" w:rsidP="00BE2A9C">
            <w:pPr>
              <w:pStyle w:val="Contedodetabela"/>
              <w:snapToGrid w:val="0"/>
              <w:jc w:val="center"/>
              <w:rPr>
                <w:rFonts w:ascii="Arial" w:hAnsi="Arial" w:cs="Arial"/>
                <w:sz w:val="18"/>
                <w:szCs w:val="18"/>
              </w:rPr>
            </w:pPr>
          </w:p>
        </w:tc>
        <w:tc>
          <w:tcPr>
            <w:tcW w:w="5123" w:type="dxa"/>
            <w:vAlign w:val="center"/>
          </w:tcPr>
          <w:p w14:paraId="5F60D533" w14:textId="77777777" w:rsidR="00D12B52" w:rsidRPr="00D57814" w:rsidRDefault="00D12B52" w:rsidP="00BE2A9C">
            <w:pPr>
              <w:pStyle w:val="FORMATACAODETEXTO"/>
              <w:keepLines w:val="0"/>
              <w:snapToGrid w:val="0"/>
              <w:jc w:val="center"/>
              <w:rPr>
                <w:rFonts w:ascii="Arial" w:hAnsi="Arial" w:cs="Arial"/>
                <w:sz w:val="18"/>
                <w:szCs w:val="18"/>
              </w:rPr>
            </w:pPr>
          </w:p>
        </w:tc>
      </w:tr>
    </w:tbl>
    <w:sdt>
      <w:sdtPr>
        <w:rPr>
          <w:rFonts w:ascii="Calibri" w:eastAsia="Calibri" w:hAnsi="Calibri" w:cs="Calibri"/>
          <w:b w:val="0"/>
          <w:bCs w:val="0"/>
          <w:color w:val="auto"/>
          <w:sz w:val="22"/>
          <w:szCs w:val="22"/>
          <w:lang w:eastAsia="ar-SA"/>
        </w:rPr>
        <w:id w:val="-1637401588"/>
        <w:docPartObj>
          <w:docPartGallery w:val="Table of Contents"/>
          <w:docPartUnique/>
        </w:docPartObj>
      </w:sdtPr>
      <w:sdtEndPr/>
      <w:sdtContent>
        <w:p w14:paraId="31CD23C4" w14:textId="4C46B254" w:rsidR="0027513C" w:rsidRPr="00BA15CE" w:rsidRDefault="0027513C">
          <w:pPr>
            <w:pStyle w:val="CabealhodoSumrio"/>
            <w:rPr>
              <w:rFonts w:ascii="Arial" w:hAnsi="Arial" w:cs="Arial"/>
              <w:b w:val="0"/>
              <w:bCs w:val="0"/>
              <w:sz w:val="20"/>
              <w:szCs w:val="20"/>
            </w:rPr>
          </w:pPr>
          <w:r w:rsidRPr="00EE27B3">
            <w:rPr>
              <w:rFonts w:ascii="Arial" w:hAnsi="Arial" w:cs="Arial"/>
              <w:sz w:val="20"/>
              <w:szCs w:val="20"/>
            </w:rPr>
            <w:t>Sumário</w:t>
          </w:r>
        </w:p>
        <w:p w14:paraId="169B4EF9" w14:textId="30C3201E" w:rsidR="00EE27B3" w:rsidRPr="00BA15CE" w:rsidRDefault="0027513C">
          <w:pPr>
            <w:pStyle w:val="Sumrio3"/>
            <w:tabs>
              <w:tab w:val="left" w:pos="960"/>
              <w:tab w:val="right" w:leader="dot" w:pos="9912"/>
            </w:tabs>
            <w:rPr>
              <w:rFonts w:asciiTheme="minorHAnsi" w:eastAsiaTheme="minorEastAsia" w:hAnsiTheme="minorHAnsi" w:cstheme="minorBidi"/>
              <w:noProof/>
              <w:kern w:val="2"/>
              <w:sz w:val="24"/>
              <w:szCs w:val="24"/>
              <w:lang w:eastAsia="pt-BR"/>
              <w14:ligatures w14:val="standardContextual"/>
            </w:rPr>
          </w:pPr>
          <w:r w:rsidRPr="00BA15CE">
            <w:rPr>
              <w:rFonts w:ascii="Arial" w:hAnsi="Arial" w:cs="Arial"/>
              <w:sz w:val="20"/>
              <w:szCs w:val="20"/>
            </w:rPr>
            <w:fldChar w:fldCharType="begin"/>
          </w:r>
          <w:r w:rsidRPr="00BA15CE">
            <w:rPr>
              <w:rFonts w:ascii="Arial" w:hAnsi="Arial" w:cs="Arial"/>
              <w:sz w:val="20"/>
              <w:szCs w:val="20"/>
            </w:rPr>
            <w:instrText xml:space="preserve"> TOC \o "1-3" \h \z \u </w:instrText>
          </w:r>
          <w:r w:rsidRPr="00BA15CE">
            <w:rPr>
              <w:rFonts w:ascii="Arial" w:hAnsi="Arial" w:cs="Arial"/>
              <w:sz w:val="20"/>
              <w:szCs w:val="20"/>
            </w:rPr>
            <w:fldChar w:fldCharType="separate"/>
          </w:r>
          <w:hyperlink w:anchor="_Toc200356669" w:history="1">
            <w:r w:rsidR="00EE27B3" w:rsidRPr="00BA15CE">
              <w:rPr>
                <w:rStyle w:val="Hyperlink"/>
                <w:rFonts w:ascii="Arial" w:eastAsia="Times New Roman" w:hAnsi="Arial" w:cs="Arial"/>
                <w:noProof/>
                <w:lang w:eastAsia="pt-BR"/>
              </w:rPr>
              <w:t xml:space="preserve">1. </w:t>
            </w:r>
            <w:r w:rsidR="00EE27B3" w:rsidRPr="00BA15CE">
              <w:rPr>
                <w:rFonts w:asciiTheme="minorHAnsi" w:eastAsiaTheme="minorEastAsia" w:hAnsiTheme="minorHAnsi" w:cstheme="minorBidi"/>
                <w:noProof/>
                <w:kern w:val="2"/>
                <w:sz w:val="24"/>
                <w:szCs w:val="24"/>
                <w:lang w:eastAsia="pt-BR"/>
                <w14:ligatures w14:val="standardContextual"/>
              </w:rPr>
              <w:tab/>
            </w:r>
            <w:r w:rsidR="00EE27B3" w:rsidRPr="00BA15CE">
              <w:rPr>
                <w:rStyle w:val="Hyperlink"/>
                <w:rFonts w:ascii="Arial" w:eastAsia="Times New Roman" w:hAnsi="Arial" w:cs="Arial"/>
                <w:noProof/>
                <w:lang w:eastAsia="pt-BR"/>
              </w:rPr>
              <w:t>OBJETIVO</w:t>
            </w:r>
            <w:r w:rsidR="00EE27B3" w:rsidRPr="00BA15CE">
              <w:rPr>
                <w:noProof/>
                <w:webHidden/>
              </w:rPr>
              <w:tab/>
            </w:r>
            <w:r w:rsidR="00EE27B3" w:rsidRPr="00BA15CE">
              <w:rPr>
                <w:noProof/>
                <w:webHidden/>
              </w:rPr>
              <w:fldChar w:fldCharType="begin"/>
            </w:r>
            <w:r w:rsidR="00EE27B3" w:rsidRPr="00BA15CE">
              <w:rPr>
                <w:noProof/>
                <w:webHidden/>
              </w:rPr>
              <w:instrText xml:space="preserve"> PAGEREF _Toc200356669 \h </w:instrText>
            </w:r>
            <w:r w:rsidR="00EE27B3" w:rsidRPr="00BA15CE">
              <w:rPr>
                <w:noProof/>
                <w:webHidden/>
              </w:rPr>
            </w:r>
            <w:r w:rsidR="00EE27B3" w:rsidRPr="00BA15CE">
              <w:rPr>
                <w:noProof/>
                <w:webHidden/>
              </w:rPr>
              <w:fldChar w:fldCharType="separate"/>
            </w:r>
            <w:r w:rsidR="000914F8">
              <w:rPr>
                <w:noProof/>
                <w:webHidden/>
              </w:rPr>
              <w:t>3</w:t>
            </w:r>
            <w:r w:rsidR="00EE27B3" w:rsidRPr="00BA15CE">
              <w:rPr>
                <w:noProof/>
                <w:webHidden/>
              </w:rPr>
              <w:fldChar w:fldCharType="end"/>
            </w:r>
          </w:hyperlink>
        </w:p>
        <w:p w14:paraId="5F315715" w14:textId="0BE87469" w:rsidR="00EE27B3" w:rsidRPr="00BA15CE" w:rsidRDefault="00EE27B3">
          <w:pPr>
            <w:pStyle w:val="Sumrio3"/>
            <w:tabs>
              <w:tab w:val="left" w:pos="960"/>
              <w:tab w:val="right" w:leader="dot" w:pos="9912"/>
            </w:tabs>
            <w:rPr>
              <w:rFonts w:asciiTheme="minorHAnsi" w:eastAsiaTheme="minorEastAsia" w:hAnsiTheme="minorHAnsi" w:cstheme="minorBidi"/>
              <w:noProof/>
              <w:kern w:val="2"/>
              <w:sz w:val="24"/>
              <w:szCs w:val="24"/>
              <w:lang w:eastAsia="pt-BR"/>
              <w14:ligatures w14:val="standardContextual"/>
            </w:rPr>
          </w:pPr>
          <w:hyperlink w:anchor="_Toc200356670" w:history="1">
            <w:r w:rsidRPr="00BA15CE">
              <w:rPr>
                <w:rStyle w:val="Hyperlink"/>
                <w:rFonts w:ascii="Arial" w:eastAsia="Times New Roman" w:hAnsi="Arial" w:cs="Arial"/>
                <w:noProof/>
                <w:lang w:eastAsia="pt-BR"/>
              </w:rPr>
              <w:t xml:space="preserve">2. </w:t>
            </w:r>
            <w:r w:rsidRPr="00BA15CE">
              <w:rPr>
                <w:rFonts w:asciiTheme="minorHAnsi" w:eastAsiaTheme="minorEastAsia" w:hAnsiTheme="minorHAnsi" w:cstheme="minorBidi"/>
                <w:noProof/>
                <w:kern w:val="2"/>
                <w:sz w:val="24"/>
                <w:szCs w:val="24"/>
                <w:lang w:eastAsia="pt-BR"/>
                <w14:ligatures w14:val="standardContextual"/>
              </w:rPr>
              <w:tab/>
            </w:r>
            <w:r w:rsidRPr="00BA15CE">
              <w:rPr>
                <w:rStyle w:val="Hyperlink"/>
                <w:rFonts w:ascii="Arial" w:eastAsia="Times New Roman" w:hAnsi="Arial" w:cs="Arial"/>
                <w:noProof/>
                <w:lang w:eastAsia="pt-BR"/>
              </w:rPr>
              <w:t>REFERÊNCIAS</w:t>
            </w:r>
            <w:r w:rsidRPr="00BA15CE">
              <w:rPr>
                <w:noProof/>
                <w:webHidden/>
              </w:rPr>
              <w:tab/>
            </w:r>
            <w:r w:rsidRPr="00BA15CE">
              <w:rPr>
                <w:noProof/>
                <w:webHidden/>
              </w:rPr>
              <w:fldChar w:fldCharType="begin"/>
            </w:r>
            <w:r w:rsidRPr="00BA15CE">
              <w:rPr>
                <w:noProof/>
                <w:webHidden/>
              </w:rPr>
              <w:instrText xml:space="preserve"> PAGEREF _Toc200356670 \h </w:instrText>
            </w:r>
            <w:r w:rsidRPr="00BA15CE">
              <w:rPr>
                <w:noProof/>
                <w:webHidden/>
              </w:rPr>
            </w:r>
            <w:r w:rsidRPr="00BA15CE">
              <w:rPr>
                <w:noProof/>
                <w:webHidden/>
              </w:rPr>
              <w:fldChar w:fldCharType="separate"/>
            </w:r>
            <w:r w:rsidR="000914F8">
              <w:rPr>
                <w:noProof/>
                <w:webHidden/>
              </w:rPr>
              <w:t>3</w:t>
            </w:r>
            <w:r w:rsidRPr="00BA15CE">
              <w:rPr>
                <w:noProof/>
                <w:webHidden/>
              </w:rPr>
              <w:fldChar w:fldCharType="end"/>
            </w:r>
          </w:hyperlink>
        </w:p>
        <w:p w14:paraId="02E6BC6A" w14:textId="32F9EB54" w:rsidR="00EE27B3" w:rsidRPr="00BA15CE" w:rsidRDefault="00EE27B3">
          <w:pPr>
            <w:pStyle w:val="Sumrio3"/>
            <w:tabs>
              <w:tab w:val="left" w:pos="960"/>
              <w:tab w:val="right" w:leader="dot" w:pos="9912"/>
            </w:tabs>
            <w:rPr>
              <w:rFonts w:asciiTheme="minorHAnsi" w:eastAsiaTheme="minorEastAsia" w:hAnsiTheme="minorHAnsi" w:cstheme="minorBidi"/>
              <w:noProof/>
              <w:kern w:val="2"/>
              <w:sz w:val="24"/>
              <w:szCs w:val="24"/>
              <w:lang w:eastAsia="pt-BR"/>
              <w14:ligatures w14:val="standardContextual"/>
            </w:rPr>
          </w:pPr>
          <w:hyperlink w:anchor="_Toc200356671" w:history="1">
            <w:r w:rsidRPr="00BA15CE">
              <w:rPr>
                <w:rStyle w:val="Hyperlink"/>
                <w:rFonts w:ascii="Arial" w:eastAsia="Times New Roman" w:hAnsi="Arial" w:cs="Arial"/>
                <w:noProof/>
                <w:lang w:eastAsia="pt-BR"/>
              </w:rPr>
              <w:t xml:space="preserve">3. </w:t>
            </w:r>
            <w:r w:rsidRPr="00BA15CE">
              <w:rPr>
                <w:rFonts w:asciiTheme="minorHAnsi" w:eastAsiaTheme="minorEastAsia" w:hAnsiTheme="minorHAnsi" w:cstheme="minorBidi"/>
                <w:noProof/>
                <w:kern w:val="2"/>
                <w:sz w:val="24"/>
                <w:szCs w:val="24"/>
                <w:lang w:eastAsia="pt-BR"/>
                <w14:ligatures w14:val="standardContextual"/>
              </w:rPr>
              <w:tab/>
            </w:r>
            <w:r w:rsidRPr="00BA15CE">
              <w:rPr>
                <w:rStyle w:val="Hyperlink"/>
                <w:rFonts w:ascii="Arial" w:eastAsia="Times New Roman" w:hAnsi="Arial" w:cs="Arial"/>
                <w:noProof/>
                <w:lang w:eastAsia="pt-BR"/>
              </w:rPr>
              <w:t>TERMOS E DEFINIÇÕES</w:t>
            </w:r>
            <w:r w:rsidRPr="00BA15CE">
              <w:rPr>
                <w:noProof/>
                <w:webHidden/>
              </w:rPr>
              <w:tab/>
            </w:r>
            <w:r w:rsidRPr="00BA15CE">
              <w:rPr>
                <w:noProof/>
                <w:webHidden/>
              </w:rPr>
              <w:fldChar w:fldCharType="begin"/>
            </w:r>
            <w:r w:rsidRPr="00BA15CE">
              <w:rPr>
                <w:noProof/>
                <w:webHidden/>
              </w:rPr>
              <w:instrText xml:space="preserve"> PAGEREF _Toc200356671 \h </w:instrText>
            </w:r>
            <w:r w:rsidRPr="00BA15CE">
              <w:rPr>
                <w:noProof/>
                <w:webHidden/>
              </w:rPr>
            </w:r>
            <w:r w:rsidRPr="00BA15CE">
              <w:rPr>
                <w:noProof/>
                <w:webHidden/>
              </w:rPr>
              <w:fldChar w:fldCharType="separate"/>
            </w:r>
            <w:r w:rsidR="000914F8">
              <w:rPr>
                <w:noProof/>
                <w:webHidden/>
              </w:rPr>
              <w:t>3</w:t>
            </w:r>
            <w:r w:rsidRPr="00BA15CE">
              <w:rPr>
                <w:noProof/>
                <w:webHidden/>
              </w:rPr>
              <w:fldChar w:fldCharType="end"/>
            </w:r>
          </w:hyperlink>
        </w:p>
        <w:p w14:paraId="68D6E4AE" w14:textId="14C5495C" w:rsidR="00EE27B3" w:rsidRPr="00BA15CE" w:rsidRDefault="00EE27B3">
          <w:pPr>
            <w:pStyle w:val="Sumrio3"/>
            <w:tabs>
              <w:tab w:val="left" w:pos="960"/>
              <w:tab w:val="right" w:leader="dot" w:pos="9912"/>
            </w:tabs>
            <w:rPr>
              <w:rFonts w:asciiTheme="minorHAnsi" w:eastAsiaTheme="minorEastAsia" w:hAnsiTheme="minorHAnsi" w:cstheme="minorBidi"/>
              <w:noProof/>
              <w:kern w:val="2"/>
              <w:sz w:val="24"/>
              <w:szCs w:val="24"/>
              <w:lang w:eastAsia="pt-BR"/>
              <w14:ligatures w14:val="standardContextual"/>
            </w:rPr>
          </w:pPr>
          <w:hyperlink w:anchor="_Toc200356672" w:history="1">
            <w:r w:rsidRPr="00BA15CE">
              <w:rPr>
                <w:rStyle w:val="Hyperlink"/>
                <w:rFonts w:ascii="Arial" w:eastAsia="Times New Roman" w:hAnsi="Arial" w:cs="Arial"/>
                <w:noProof/>
                <w:lang w:eastAsia="pt-BR"/>
              </w:rPr>
              <w:t xml:space="preserve">4. </w:t>
            </w:r>
            <w:r w:rsidRPr="00BA15CE">
              <w:rPr>
                <w:rFonts w:asciiTheme="minorHAnsi" w:eastAsiaTheme="minorEastAsia" w:hAnsiTheme="minorHAnsi" w:cstheme="minorBidi"/>
                <w:noProof/>
                <w:kern w:val="2"/>
                <w:sz w:val="24"/>
                <w:szCs w:val="24"/>
                <w:lang w:eastAsia="pt-BR"/>
                <w14:ligatures w14:val="standardContextual"/>
              </w:rPr>
              <w:tab/>
            </w:r>
            <w:r w:rsidRPr="00BA15CE">
              <w:rPr>
                <w:rStyle w:val="Hyperlink"/>
                <w:rFonts w:ascii="Arial" w:eastAsia="Times New Roman" w:hAnsi="Arial" w:cs="Arial"/>
                <w:noProof/>
                <w:lang w:eastAsia="pt-BR"/>
              </w:rPr>
              <w:t>ABRANGÊNCIA</w:t>
            </w:r>
            <w:r w:rsidRPr="00BA15CE">
              <w:rPr>
                <w:noProof/>
                <w:webHidden/>
              </w:rPr>
              <w:tab/>
            </w:r>
            <w:r w:rsidRPr="00BA15CE">
              <w:rPr>
                <w:noProof/>
                <w:webHidden/>
              </w:rPr>
              <w:fldChar w:fldCharType="begin"/>
            </w:r>
            <w:r w:rsidRPr="00BA15CE">
              <w:rPr>
                <w:noProof/>
                <w:webHidden/>
              </w:rPr>
              <w:instrText xml:space="preserve"> PAGEREF _Toc200356672 \h </w:instrText>
            </w:r>
            <w:r w:rsidRPr="00BA15CE">
              <w:rPr>
                <w:noProof/>
                <w:webHidden/>
              </w:rPr>
            </w:r>
            <w:r w:rsidRPr="00BA15CE">
              <w:rPr>
                <w:noProof/>
                <w:webHidden/>
              </w:rPr>
              <w:fldChar w:fldCharType="separate"/>
            </w:r>
            <w:r w:rsidR="000914F8">
              <w:rPr>
                <w:noProof/>
                <w:webHidden/>
              </w:rPr>
              <w:t>4</w:t>
            </w:r>
            <w:r w:rsidRPr="00BA15CE">
              <w:rPr>
                <w:noProof/>
                <w:webHidden/>
              </w:rPr>
              <w:fldChar w:fldCharType="end"/>
            </w:r>
          </w:hyperlink>
        </w:p>
        <w:p w14:paraId="170FCD91" w14:textId="4E88EBA8" w:rsidR="00EE27B3" w:rsidRPr="00BA15CE" w:rsidRDefault="00EE27B3">
          <w:pPr>
            <w:pStyle w:val="Sumrio3"/>
            <w:tabs>
              <w:tab w:val="left" w:pos="960"/>
              <w:tab w:val="right" w:leader="dot" w:pos="9912"/>
            </w:tabs>
            <w:rPr>
              <w:rFonts w:asciiTheme="minorHAnsi" w:eastAsiaTheme="minorEastAsia" w:hAnsiTheme="minorHAnsi" w:cstheme="minorBidi"/>
              <w:noProof/>
              <w:kern w:val="2"/>
              <w:sz w:val="24"/>
              <w:szCs w:val="24"/>
              <w:lang w:eastAsia="pt-BR"/>
              <w14:ligatures w14:val="standardContextual"/>
            </w:rPr>
          </w:pPr>
          <w:hyperlink w:anchor="_Toc200356673" w:history="1">
            <w:r w:rsidRPr="00BA15CE">
              <w:rPr>
                <w:rStyle w:val="Hyperlink"/>
                <w:rFonts w:ascii="Arial" w:eastAsia="Times New Roman" w:hAnsi="Arial" w:cs="Arial"/>
                <w:noProof/>
                <w:lang w:eastAsia="pt-BR"/>
              </w:rPr>
              <w:t>5.</w:t>
            </w:r>
            <w:r w:rsidRPr="00BA15CE">
              <w:rPr>
                <w:rFonts w:asciiTheme="minorHAnsi" w:eastAsiaTheme="minorEastAsia" w:hAnsiTheme="minorHAnsi" w:cstheme="minorBidi"/>
                <w:noProof/>
                <w:kern w:val="2"/>
                <w:sz w:val="24"/>
                <w:szCs w:val="24"/>
                <w:lang w:eastAsia="pt-BR"/>
                <w14:ligatures w14:val="standardContextual"/>
              </w:rPr>
              <w:tab/>
            </w:r>
            <w:r w:rsidRPr="00BA15CE">
              <w:rPr>
                <w:rStyle w:val="Hyperlink"/>
                <w:rFonts w:ascii="Arial" w:eastAsia="Times New Roman" w:hAnsi="Arial" w:cs="Arial"/>
                <w:noProof/>
                <w:lang w:eastAsia="pt-BR"/>
              </w:rPr>
              <w:t>DESCRIÇÃO DAS ATIVIDADES</w:t>
            </w:r>
            <w:r w:rsidRPr="00BA15CE">
              <w:rPr>
                <w:noProof/>
                <w:webHidden/>
              </w:rPr>
              <w:tab/>
            </w:r>
            <w:r w:rsidRPr="00BA15CE">
              <w:rPr>
                <w:noProof/>
                <w:webHidden/>
              </w:rPr>
              <w:fldChar w:fldCharType="begin"/>
            </w:r>
            <w:r w:rsidRPr="00BA15CE">
              <w:rPr>
                <w:noProof/>
                <w:webHidden/>
              </w:rPr>
              <w:instrText xml:space="preserve"> PAGEREF _Toc200356673 \h </w:instrText>
            </w:r>
            <w:r w:rsidRPr="00BA15CE">
              <w:rPr>
                <w:noProof/>
                <w:webHidden/>
              </w:rPr>
            </w:r>
            <w:r w:rsidRPr="00BA15CE">
              <w:rPr>
                <w:noProof/>
                <w:webHidden/>
              </w:rPr>
              <w:fldChar w:fldCharType="separate"/>
            </w:r>
            <w:r w:rsidR="000914F8">
              <w:rPr>
                <w:noProof/>
                <w:webHidden/>
              </w:rPr>
              <w:t>4</w:t>
            </w:r>
            <w:r w:rsidRPr="00BA15CE">
              <w:rPr>
                <w:noProof/>
                <w:webHidden/>
              </w:rPr>
              <w:fldChar w:fldCharType="end"/>
            </w:r>
          </w:hyperlink>
        </w:p>
        <w:p w14:paraId="544E02CD" w14:textId="33C1CC94" w:rsidR="00EE27B3" w:rsidRPr="00BA15CE" w:rsidRDefault="00EE27B3">
          <w:pPr>
            <w:pStyle w:val="Sumrio3"/>
            <w:tabs>
              <w:tab w:val="right" w:leader="dot" w:pos="9912"/>
            </w:tabs>
            <w:rPr>
              <w:rFonts w:asciiTheme="minorHAnsi" w:eastAsiaTheme="minorEastAsia" w:hAnsiTheme="minorHAnsi" w:cstheme="minorBidi"/>
              <w:noProof/>
              <w:kern w:val="2"/>
              <w:sz w:val="24"/>
              <w:szCs w:val="24"/>
              <w:lang w:eastAsia="pt-BR"/>
              <w14:ligatures w14:val="standardContextual"/>
            </w:rPr>
          </w:pPr>
          <w:hyperlink w:anchor="_Toc200356674" w:history="1">
            <w:r w:rsidRPr="00BA15CE">
              <w:rPr>
                <w:rStyle w:val="Hyperlink"/>
                <w:rFonts w:ascii="Arial" w:eastAsia="Times New Roman" w:hAnsi="Arial" w:cs="Arial"/>
                <w:noProof/>
                <w:lang w:eastAsia="pt-BR"/>
              </w:rPr>
              <w:t xml:space="preserve">6. </w:t>
            </w:r>
            <w:r w:rsidR="00BA15CE">
              <w:rPr>
                <w:rStyle w:val="Hyperlink"/>
                <w:rFonts w:ascii="Arial" w:eastAsia="Times New Roman" w:hAnsi="Arial" w:cs="Arial"/>
                <w:noProof/>
                <w:lang w:eastAsia="pt-BR"/>
              </w:rPr>
              <w:t xml:space="preserve">    </w:t>
            </w:r>
            <w:r w:rsidRPr="00BA15CE">
              <w:rPr>
                <w:rStyle w:val="Hyperlink"/>
                <w:rFonts w:ascii="Arial" w:eastAsia="Times New Roman" w:hAnsi="Arial" w:cs="Arial"/>
                <w:noProof/>
                <w:lang w:eastAsia="pt-BR"/>
              </w:rPr>
              <w:t>MATERIAIS E EQUIPAMENTOS MÍNIMOS NA AMBULÂNCIA</w:t>
            </w:r>
            <w:r w:rsidRPr="00BA15CE">
              <w:rPr>
                <w:noProof/>
                <w:webHidden/>
              </w:rPr>
              <w:tab/>
            </w:r>
            <w:r w:rsidRPr="00BA15CE">
              <w:rPr>
                <w:noProof/>
                <w:webHidden/>
              </w:rPr>
              <w:fldChar w:fldCharType="begin"/>
            </w:r>
            <w:r w:rsidRPr="00BA15CE">
              <w:rPr>
                <w:noProof/>
                <w:webHidden/>
              </w:rPr>
              <w:instrText xml:space="preserve"> PAGEREF _Toc200356674 \h </w:instrText>
            </w:r>
            <w:r w:rsidRPr="00BA15CE">
              <w:rPr>
                <w:noProof/>
                <w:webHidden/>
              </w:rPr>
            </w:r>
            <w:r w:rsidRPr="00BA15CE">
              <w:rPr>
                <w:noProof/>
                <w:webHidden/>
              </w:rPr>
              <w:fldChar w:fldCharType="separate"/>
            </w:r>
            <w:r w:rsidR="000914F8">
              <w:rPr>
                <w:noProof/>
                <w:webHidden/>
              </w:rPr>
              <w:t>5</w:t>
            </w:r>
            <w:r w:rsidRPr="00BA15CE">
              <w:rPr>
                <w:noProof/>
                <w:webHidden/>
              </w:rPr>
              <w:fldChar w:fldCharType="end"/>
            </w:r>
          </w:hyperlink>
        </w:p>
        <w:p w14:paraId="4FCE451E" w14:textId="11C1649C" w:rsidR="00EE27B3" w:rsidRPr="00BA15CE" w:rsidRDefault="00EE27B3">
          <w:pPr>
            <w:pStyle w:val="Sumrio3"/>
            <w:tabs>
              <w:tab w:val="right" w:leader="dot" w:pos="9912"/>
            </w:tabs>
            <w:rPr>
              <w:rFonts w:asciiTheme="minorHAnsi" w:eastAsiaTheme="minorEastAsia" w:hAnsiTheme="minorHAnsi" w:cstheme="minorBidi"/>
              <w:noProof/>
              <w:kern w:val="2"/>
              <w:sz w:val="24"/>
              <w:szCs w:val="24"/>
              <w:lang w:eastAsia="pt-BR"/>
              <w14:ligatures w14:val="standardContextual"/>
            </w:rPr>
          </w:pPr>
          <w:hyperlink w:anchor="_Toc200356675" w:history="1">
            <w:r w:rsidRPr="00BA15CE">
              <w:rPr>
                <w:rStyle w:val="Hyperlink"/>
                <w:rFonts w:ascii="Arial" w:eastAsia="Times New Roman" w:hAnsi="Arial" w:cs="Arial"/>
                <w:noProof/>
                <w:lang w:eastAsia="pt-BR"/>
              </w:rPr>
              <w:t xml:space="preserve">7. </w:t>
            </w:r>
            <w:r w:rsidR="00BA15CE">
              <w:rPr>
                <w:rStyle w:val="Hyperlink"/>
                <w:rFonts w:ascii="Arial" w:eastAsia="Times New Roman" w:hAnsi="Arial" w:cs="Arial"/>
                <w:noProof/>
                <w:lang w:eastAsia="pt-BR"/>
              </w:rPr>
              <w:t xml:space="preserve">    </w:t>
            </w:r>
            <w:r w:rsidRPr="00BA15CE">
              <w:rPr>
                <w:rStyle w:val="Hyperlink"/>
                <w:rFonts w:ascii="Arial" w:eastAsia="Times New Roman" w:hAnsi="Arial" w:cs="Arial"/>
                <w:noProof/>
                <w:lang w:eastAsia="pt-BR"/>
              </w:rPr>
              <w:t>REGISTROS E ANEXOS</w:t>
            </w:r>
            <w:r w:rsidRPr="00BA15CE">
              <w:rPr>
                <w:noProof/>
                <w:webHidden/>
              </w:rPr>
              <w:tab/>
            </w:r>
            <w:r w:rsidRPr="00BA15CE">
              <w:rPr>
                <w:noProof/>
                <w:webHidden/>
              </w:rPr>
              <w:fldChar w:fldCharType="begin"/>
            </w:r>
            <w:r w:rsidRPr="00BA15CE">
              <w:rPr>
                <w:noProof/>
                <w:webHidden/>
              </w:rPr>
              <w:instrText xml:space="preserve"> PAGEREF _Toc200356675 \h </w:instrText>
            </w:r>
            <w:r w:rsidRPr="00BA15CE">
              <w:rPr>
                <w:noProof/>
                <w:webHidden/>
              </w:rPr>
            </w:r>
            <w:r w:rsidRPr="00BA15CE">
              <w:rPr>
                <w:noProof/>
                <w:webHidden/>
              </w:rPr>
              <w:fldChar w:fldCharType="separate"/>
            </w:r>
            <w:r w:rsidR="000914F8">
              <w:rPr>
                <w:noProof/>
                <w:webHidden/>
              </w:rPr>
              <w:t>6</w:t>
            </w:r>
            <w:r w:rsidRPr="00BA15CE">
              <w:rPr>
                <w:noProof/>
                <w:webHidden/>
              </w:rPr>
              <w:fldChar w:fldCharType="end"/>
            </w:r>
          </w:hyperlink>
        </w:p>
        <w:p w14:paraId="373E7727" w14:textId="255890E9" w:rsidR="00EE27B3" w:rsidRPr="00BA15CE" w:rsidRDefault="00EE27B3">
          <w:pPr>
            <w:pStyle w:val="Sumrio3"/>
            <w:tabs>
              <w:tab w:val="left" w:pos="960"/>
              <w:tab w:val="right" w:leader="dot" w:pos="9912"/>
            </w:tabs>
            <w:rPr>
              <w:rFonts w:asciiTheme="minorHAnsi" w:eastAsiaTheme="minorEastAsia" w:hAnsiTheme="minorHAnsi" w:cstheme="minorBidi"/>
              <w:noProof/>
              <w:kern w:val="2"/>
              <w:sz w:val="24"/>
              <w:szCs w:val="24"/>
              <w:lang w:eastAsia="pt-BR"/>
              <w14:ligatures w14:val="standardContextual"/>
            </w:rPr>
          </w:pPr>
          <w:hyperlink w:anchor="_Toc200356676" w:history="1">
            <w:r w:rsidRPr="00BA15CE">
              <w:rPr>
                <w:rStyle w:val="Hyperlink"/>
                <w:rFonts w:ascii="Arial" w:eastAsia="Times New Roman" w:hAnsi="Arial" w:cs="Arial"/>
                <w:noProof/>
                <w:lang w:eastAsia="pt-BR"/>
              </w:rPr>
              <w:t>8.</w:t>
            </w:r>
            <w:r w:rsidRPr="00BA15CE">
              <w:rPr>
                <w:rFonts w:asciiTheme="minorHAnsi" w:eastAsiaTheme="minorEastAsia" w:hAnsiTheme="minorHAnsi" w:cstheme="minorBidi"/>
                <w:noProof/>
                <w:kern w:val="2"/>
                <w:sz w:val="24"/>
                <w:szCs w:val="24"/>
                <w:lang w:eastAsia="pt-BR"/>
                <w14:ligatures w14:val="standardContextual"/>
              </w:rPr>
              <w:tab/>
            </w:r>
            <w:r w:rsidRPr="00BA15CE">
              <w:rPr>
                <w:rStyle w:val="Hyperlink"/>
                <w:rFonts w:ascii="Arial" w:eastAsia="Times New Roman" w:hAnsi="Arial" w:cs="Arial"/>
                <w:noProof/>
                <w:lang w:eastAsia="pt-BR"/>
              </w:rPr>
              <w:t>RESPONSABILIDADES E AUTORIDADES</w:t>
            </w:r>
            <w:r w:rsidRPr="00BA15CE">
              <w:rPr>
                <w:noProof/>
                <w:webHidden/>
              </w:rPr>
              <w:tab/>
            </w:r>
            <w:r w:rsidRPr="00BA15CE">
              <w:rPr>
                <w:noProof/>
                <w:webHidden/>
              </w:rPr>
              <w:fldChar w:fldCharType="begin"/>
            </w:r>
            <w:r w:rsidRPr="00BA15CE">
              <w:rPr>
                <w:noProof/>
                <w:webHidden/>
              </w:rPr>
              <w:instrText xml:space="preserve"> PAGEREF _Toc200356676 \h </w:instrText>
            </w:r>
            <w:r w:rsidRPr="00BA15CE">
              <w:rPr>
                <w:noProof/>
                <w:webHidden/>
              </w:rPr>
            </w:r>
            <w:r w:rsidRPr="00BA15CE">
              <w:rPr>
                <w:noProof/>
                <w:webHidden/>
              </w:rPr>
              <w:fldChar w:fldCharType="separate"/>
            </w:r>
            <w:r w:rsidR="000914F8">
              <w:rPr>
                <w:noProof/>
                <w:webHidden/>
              </w:rPr>
              <w:t>7</w:t>
            </w:r>
            <w:r w:rsidRPr="00BA15CE">
              <w:rPr>
                <w:noProof/>
                <w:webHidden/>
              </w:rPr>
              <w:fldChar w:fldCharType="end"/>
            </w:r>
          </w:hyperlink>
        </w:p>
        <w:p w14:paraId="726DD22E" w14:textId="348ACBD4" w:rsidR="00EE27B3" w:rsidRPr="00BA15CE" w:rsidRDefault="00EE27B3">
          <w:pPr>
            <w:pStyle w:val="Sumrio3"/>
            <w:tabs>
              <w:tab w:val="left" w:pos="960"/>
              <w:tab w:val="right" w:leader="dot" w:pos="9912"/>
            </w:tabs>
            <w:rPr>
              <w:rFonts w:asciiTheme="minorHAnsi" w:eastAsiaTheme="minorEastAsia" w:hAnsiTheme="minorHAnsi" w:cstheme="minorBidi"/>
              <w:noProof/>
              <w:kern w:val="2"/>
              <w:sz w:val="24"/>
              <w:szCs w:val="24"/>
              <w:lang w:eastAsia="pt-BR"/>
              <w14:ligatures w14:val="standardContextual"/>
            </w:rPr>
          </w:pPr>
          <w:hyperlink w:anchor="_Toc200356677" w:history="1">
            <w:r w:rsidRPr="00BA15CE">
              <w:rPr>
                <w:rStyle w:val="Hyperlink"/>
                <w:rFonts w:ascii="Arial" w:eastAsia="Times New Roman" w:hAnsi="Arial" w:cs="Arial"/>
                <w:noProof/>
                <w:lang w:eastAsia="pt-BR"/>
              </w:rPr>
              <w:t>9.</w:t>
            </w:r>
            <w:r w:rsidRPr="00BA15CE">
              <w:rPr>
                <w:rFonts w:asciiTheme="minorHAnsi" w:eastAsiaTheme="minorEastAsia" w:hAnsiTheme="minorHAnsi" w:cstheme="minorBidi"/>
                <w:noProof/>
                <w:kern w:val="2"/>
                <w:sz w:val="24"/>
                <w:szCs w:val="24"/>
                <w:lang w:eastAsia="pt-BR"/>
                <w14:ligatures w14:val="standardContextual"/>
              </w:rPr>
              <w:tab/>
            </w:r>
            <w:r w:rsidRPr="00BA15CE">
              <w:rPr>
                <w:rStyle w:val="Hyperlink"/>
                <w:rFonts w:ascii="Arial" w:eastAsia="Times New Roman" w:hAnsi="Arial" w:cs="Arial"/>
                <w:noProof/>
                <w:lang w:eastAsia="pt-BR"/>
              </w:rPr>
              <w:t>DISPOSIÇÕES GERAIS</w:t>
            </w:r>
            <w:r w:rsidRPr="00BA15CE">
              <w:rPr>
                <w:noProof/>
                <w:webHidden/>
              </w:rPr>
              <w:tab/>
            </w:r>
            <w:r w:rsidRPr="00BA15CE">
              <w:rPr>
                <w:noProof/>
                <w:webHidden/>
              </w:rPr>
              <w:fldChar w:fldCharType="begin"/>
            </w:r>
            <w:r w:rsidRPr="00BA15CE">
              <w:rPr>
                <w:noProof/>
                <w:webHidden/>
              </w:rPr>
              <w:instrText xml:space="preserve"> PAGEREF _Toc200356677 \h </w:instrText>
            </w:r>
            <w:r w:rsidRPr="00BA15CE">
              <w:rPr>
                <w:noProof/>
                <w:webHidden/>
              </w:rPr>
            </w:r>
            <w:r w:rsidRPr="00BA15CE">
              <w:rPr>
                <w:noProof/>
                <w:webHidden/>
              </w:rPr>
              <w:fldChar w:fldCharType="separate"/>
            </w:r>
            <w:r w:rsidR="000914F8">
              <w:rPr>
                <w:noProof/>
                <w:webHidden/>
              </w:rPr>
              <w:t>8</w:t>
            </w:r>
            <w:r w:rsidRPr="00BA15CE">
              <w:rPr>
                <w:noProof/>
                <w:webHidden/>
              </w:rPr>
              <w:fldChar w:fldCharType="end"/>
            </w:r>
          </w:hyperlink>
        </w:p>
        <w:p w14:paraId="25E1DF69" w14:textId="7A2525B2" w:rsidR="0027513C" w:rsidRDefault="0027513C">
          <w:r w:rsidRPr="00BA15CE">
            <w:rPr>
              <w:rFonts w:ascii="Arial" w:hAnsi="Arial" w:cs="Arial"/>
              <w:sz w:val="20"/>
              <w:szCs w:val="20"/>
            </w:rPr>
            <w:fldChar w:fldCharType="end"/>
          </w:r>
        </w:p>
      </w:sdtContent>
    </w:sdt>
    <w:p w14:paraId="4C62B2F3" w14:textId="77777777" w:rsidR="0071124A" w:rsidRDefault="0071124A" w:rsidP="00AD6E62">
      <w:pPr>
        <w:suppressAutoHyphens w:val="0"/>
        <w:spacing w:after="0" w:line="240" w:lineRule="auto"/>
        <w:rPr>
          <w:rFonts w:ascii="Arial" w:hAnsi="Arial" w:cs="Arial"/>
          <w:sz w:val="24"/>
          <w:szCs w:val="24"/>
        </w:rPr>
      </w:pPr>
    </w:p>
    <w:p w14:paraId="3688D601" w14:textId="77777777" w:rsidR="00530E7B" w:rsidRDefault="00530E7B" w:rsidP="00AD6E62">
      <w:pPr>
        <w:suppressAutoHyphens w:val="0"/>
        <w:spacing w:after="0" w:line="240" w:lineRule="auto"/>
        <w:rPr>
          <w:rFonts w:ascii="Arial" w:hAnsi="Arial" w:cs="Arial"/>
          <w:sz w:val="24"/>
          <w:szCs w:val="24"/>
        </w:rPr>
      </w:pPr>
    </w:p>
    <w:p w14:paraId="5B618369" w14:textId="77777777" w:rsidR="00530E7B" w:rsidRDefault="00530E7B" w:rsidP="00AD6E62">
      <w:pPr>
        <w:suppressAutoHyphens w:val="0"/>
        <w:spacing w:after="0" w:line="240" w:lineRule="auto"/>
        <w:rPr>
          <w:rFonts w:ascii="Arial" w:hAnsi="Arial" w:cs="Arial"/>
          <w:sz w:val="24"/>
          <w:szCs w:val="24"/>
        </w:rPr>
      </w:pPr>
    </w:p>
    <w:p w14:paraId="2E8BFF1D" w14:textId="77777777" w:rsidR="00530E7B" w:rsidRDefault="00530E7B" w:rsidP="00AD6E62">
      <w:pPr>
        <w:suppressAutoHyphens w:val="0"/>
        <w:spacing w:after="0" w:line="240" w:lineRule="auto"/>
        <w:rPr>
          <w:rFonts w:ascii="Arial" w:hAnsi="Arial" w:cs="Arial"/>
          <w:sz w:val="24"/>
          <w:szCs w:val="24"/>
        </w:rPr>
      </w:pPr>
    </w:p>
    <w:p w14:paraId="25A9D8E9" w14:textId="77777777" w:rsidR="00530E7B" w:rsidRDefault="00530E7B" w:rsidP="00AD6E62">
      <w:pPr>
        <w:suppressAutoHyphens w:val="0"/>
        <w:spacing w:after="0" w:line="240" w:lineRule="auto"/>
        <w:rPr>
          <w:rFonts w:ascii="Arial" w:hAnsi="Arial" w:cs="Arial"/>
          <w:sz w:val="24"/>
          <w:szCs w:val="24"/>
        </w:rPr>
      </w:pPr>
    </w:p>
    <w:p w14:paraId="4DBF78C9" w14:textId="77777777" w:rsidR="00530E7B" w:rsidRDefault="00530E7B" w:rsidP="00AD6E62">
      <w:pPr>
        <w:suppressAutoHyphens w:val="0"/>
        <w:spacing w:after="0" w:line="240" w:lineRule="auto"/>
        <w:rPr>
          <w:rFonts w:ascii="Arial" w:hAnsi="Arial" w:cs="Arial"/>
          <w:sz w:val="24"/>
          <w:szCs w:val="24"/>
        </w:rPr>
      </w:pPr>
    </w:p>
    <w:p w14:paraId="08AA0BC8" w14:textId="77777777" w:rsidR="00346D21" w:rsidRDefault="00346D21" w:rsidP="00AD6E62">
      <w:pPr>
        <w:suppressAutoHyphens w:val="0"/>
        <w:spacing w:after="0" w:line="240" w:lineRule="auto"/>
        <w:rPr>
          <w:rFonts w:ascii="Arial" w:hAnsi="Arial" w:cs="Arial"/>
          <w:sz w:val="24"/>
          <w:szCs w:val="24"/>
        </w:rPr>
      </w:pPr>
    </w:p>
    <w:p w14:paraId="5D401790" w14:textId="77777777" w:rsidR="00346D21" w:rsidRDefault="00346D21" w:rsidP="00AD6E62">
      <w:pPr>
        <w:suppressAutoHyphens w:val="0"/>
        <w:spacing w:after="0" w:line="240" w:lineRule="auto"/>
        <w:rPr>
          <w:rFonts w:ascii="Arial" w:hAnsi="Arial" w:cs="Arial"/>
          <w:sz w:val="24"/>
          <w:szCs w:val="24"/>
        </w:rPr>
      </w:pPr>
    </w:p>
    <w:p w14:paraId="5F7228B8" w14:textId="77777777" w:rsidR="00346D21" w:rsidRDefault="00346D21" w:rsidP="00AD6E62">
      <w:pPr>
        <w:suppressAutoHyphens w:val="0"/>
        <w:spacing w:after="0" w:line="240" w:lineRule="auto"/>
        <w:rPr>
          <w:rFonts w:ascii="Arial" w:hAnsi="Arial" w:cs="Arial"/>
          <w:sz w:val="24"/>
          <w:szCs w:val="24"/>
        </w:rPr>
      </w:pPr>
    </w:p>
    <w:p w14:paraId="6A15444D" w14:textId="77777777" w:rsidR="00346D21" w:rsidRDefault="00346D21" w:rsidP="00AD6E62">
      <w:pPr>
        <w:suppressAutoHyphens w:val="0"/>
        <w:spacing w:after="0" w:line="240" w:lineRule="auto"/>
        <w:rPr>
          <w:rFonts w:ascii="Arial" w:hAnsi="Arial" w:cs="Arial"/>
          <w:sz w:val="24"/>
          <w:szCs w:val="24"/>
        </w:rPr>
      </w:pPr>
    </w:p>
    <w:p w14:paraId="7DE04AE8" w14:textId="77777777" w:rsidR="00346D21" w:rsidRDefault="00346D21" w:rsidP="00AD6E62">
      <w:pPr>
        <w:suppressAutoHyphens w:val="0"/>
        <w:spacing w:after="0" w:line="240" w:lineRule="auto"/>
        <w:rPr>
          <w:rFonts w:ascii="Arial" w:hAnsi="Arial" w:cs="Arial"/>
          <w:sz w:val="24"/>
          <w:szCs w:val="24"/>
        </w:rPr>
      </w:pPr>
    </w:p>
    <w:p w14:paraId="57358E9C" w14:textId="77777777" w:rsidR="00346D21" w:rsidRDefault="00346D21" w:rsidP="00AD6E62">
      <w:pPr>
        <w:suppressAutoHyphens w:val="0"/>
        <w:spacing w:after="0" w:line="240" w:lineRule="auto"/>
        <w:rPr>
          <w:rFonts w:ascii="Arial" w:hAnsi="Arial" w:cs="Arial"/>
          <w:sz w:val="24"/>
          <w:szCs w:val="24"/>
        </w:rPr>
      </w:pPr>
    </w:p>
    <w:p w14:paraId="2A21182F" w14:textId="77777777" w:rsidR="00346D21" w:rsidRDefault="00346D21" w:rsidP="00AD6E62">
      <w:pPr>
        <w:suppressAutoHyphens w:val="0"/>
        <w:spacing w:after="0" w:line="240" w:lineRule="auto"/>
        <w:rPr>
          <w:rFonts w:ascii="Arial" w:hAnsi="Arial" w:cs="Arial"/>
          <w:sz w:val="24"/>
          <w:szCs w:val="24"/>
        </w:rPr>
      </w:pPr>
    </w:p>
    <w:p w14:paraId="018E295C" w14:textId="77777777" w:rsidR="00346D21" w:rsidRDefault="00346D21" w:rsidP="00AD6E62">
      <w:pPr>
        <w:suppressAutoHyphens w:val="0"/>
        <w:spacing w:after="0" w:line="240" w:lineRule="auto"/>
        <w:rPr>
          <w:rFonts w:ascii="Arial" w:hAnsi="Arial" w:cs="Arial"/>
          <w:sz w:val="24"/>
          <w:szCs w:val="24"/>
        </w:rPr>
      </w:pPr>
    </w:p>
    <w:p w14:paraId="4CC0B0C3" w14:textId="77777777" w:rsidR="00346D21" w:rsidRDefault="00346D21" w:rsidP="00AD6E62">
      <w:pPr>
        <w:suppressAutoHyphens w:val="0"/>
        <w:spacing w:after="0" w:line="240" w:lineRule="auto"/>
        <w:rPr>
          <w:rFonts w:ascii="Arial" w:hAnsi="Arial" w:cs="Arial"/>
          <w:sz w:val="24"/>
          <w:szCs w:val="24"/>
        </w:rPr>
      </w:pPr>
    </w:p>
    <w:p w14:paraId="6628E014" w14:textId="77777777" w:rsidR="00346D21" w:rsidRDefault="00346D21" w:rsidP="00AD6E62">
      <w:pPr>
        <w:suppressAutoHyphens w:val="0"/>
        <w:spacing w:after="0" w:line="240" w:lineRule="auto"/>
        <w:rPr>
          <w:rFonts w:ascii="Arial" w:hAnsi="Arial" w:cs="Arial"/>
          <w:sz w:val="24"/>
          <w:szCs w:val="24"/>
        </w:rPr>
      </w:pPr>
    </w:p>
    <w:p w14:paraId="44CD0EB3" w14:textId="77777777" w:rsidR="00346D21" w:rsidRDefault="00346D21" w:rsidP="00AD6E62">
      <w:pPr>
        <w:suppressAutoHyphens w:val="0"/>
        <w:spacing w:after="0" w:line="240" w:lineRule="auto"/>
        <w:rPr>
          <w:rFonts w:ascii="Arial" w:hAnsi="Arial" w:cs="Arial"/>
          <w:sz w:val="24"/>
          <w:szCs w:val="24"/>
        </w:rPr>
      </w:pPr>
    </w:p>
    <w:p w14:paraId="44B1A45A" w14:textId="77777777" w:rsidR="00346D21" w:rsidRDefault="00346D21" w:rsidP="00AD6E62">
      <w:pPr>
        <w:suppressAutoHyphens w:val="0"/>
        <w:spacing w:after="0" w:line="240" w:lineRule="auto"/>
        <w:rPr>
          <w:rFonts w:ascii="Arial" w:hAnsi="Arial" w:cs="Arial"/>
          <w:sz w:val="24"/>
          <w:szCs w:val="24"/>
        </w:rPr>
      </w:pPr>
    </w:p>
    <w:p w14:paraId="7EB0AEDA" w14:textId="77777777" w:rsidR="00346D21" w:rsidRDefault="00346D21" w:rsidP="00AD6E62">
      <w:pPr>
        <w:suppressAutoHyphens w:val="0"/>
        <w:spacing w:after="0" w:line="240" w:lineRule="auto"/>
        <w:rPr>
          <w:rFonts w:ascii="Arial" w:hAnsi="Arial" w:cs="Arial"/>
          <w:sz w:val="24"/>
          <w:szCs w:val="24"/>
        </w:rPr>
      </w:pPr>
    </w:p>
    <w:p w14:paraId="121F9308" w14:textId="77777777" w:rsidR="00346D21" w:rsidRDefault="00346D21" w:rsidP="00AD6E62">
      <w:pPr>
        <w:suppressAutoHyphens w:val="0"/>
        <w:spacing w:after="0" w:line="240" w:lineRule="auto"/>
        <w:rPr>
          <w:rFonts w:ascii="Arial" w:hAnsi="Arial" w:cs="Arial"/>
          <w:sz w:val="24"/>
          <w:szCs w:val="24"/>
        </w:rPr>
      </w:pPr>
    </w:p>
    <w:p w14:paraId="0F909894" w14:textId="77777777" w:rsidR="00346D21" w:rsidRDefault="00346D21" w:rsidP="00AD6E62">
      <w:pPr>
        <w:suppressAutoHyphens w:val="0"/>
        <w:spacing w:after="0" w:line="240" w:lineRule="auto"/>
        <w:rPr>
          <w:rFonts w:ascii="Arial" w:hAnsi="Arial" w:cs="Arial"/>
          <w:sz w:val="24"/>
          <w:szCs w:val="24"/>
        </w:rPr>
      </w:pPr>
    </w:p>
    <w:p w14:paraId="63E67225" w14:textId="77777777" w:rsidR="00346D21" w:rsidRDefault="00346D21" w:rsidP="00AD6E62">
      <w:pPr>
        <w:suppressAutoHyphens w:val="0"/>
        <w:spacing w:after="0" w:line="240" w:lineRule="auto"/>
        <w:rPr>
          <w:rFonts w:ascii="Arial" w:hAnsi="Arial" w:cs="Arial"/>
          <w:sz w:val="24"/>
          <w:szCs w:val="24"/>
        </w:rPr>
      </w:pPr>
    </w:p>
    <w:p w14:paraId="64B53FAC" w14:textId="77777777" w:rsidR="00346D21" w:rsidRDefault="00346D21" w:rsidP="00AD6E62">
      <w:pPr>
        <w:suppressAutoHyphens w:val="0"/>
        <w:spacing w:after="0" w:line="240" w:lineRule="auto"/>
        <w:rPr>
          <w:rFonts w:ascii="Arial" w:hAnsi="Arial" w:cs="Arial"/>
          <w:sz w:val="24"/>
          <w:szCs w:val="24"/>
        </w:rPr>
      </w:pPr>
    </w:p>
    <w:p w14:paraId="29CF9366" w14:textId="77777777" w:rsidR="00346D21" w:rsidRDefault="00346D21" w:rsidP="00AD6E62">
      <w:pPr>
        <w:suppressAutoHyphens w:val="0"/>
        <w:spacing w:after="0" w:line="240" w:lineRule="auto"/>
        <w:rPr>
          <w:rFonts w:ascii="Arial" w:hAnsi="Arial" w:cs="Arial"/>
          <w:sz w:val="24"/>
          <w:szCs w:val="24"/>
        </w:rPr>
      </w:pPr>
    </w:p>
    <w:p w14:paraId="1AF02DA5" w14:textId="77777777" w:rsidR="00346D21" w:rsidRDefault="00346D21" w:rsidP="00AD6E62">
      <w:pPr>
        <w:suppressAutoHyphens w:val="0"/>
        <w:spacing w:after="0" w:line="240" w:lineRule="auto"/>
        <w:rPr>
          <w:rFonts w:ascii="Arial" w:hAnsi="Arial" w:cs="Arial"/>
          <w:sz w:val="24"/>
          <w:szCs w:val="24"/>
        </w:rPr>
      </w:pPr>
    </w:p>
    <w:p w14:paraId="30AEE785" w14:textId="77777777" w:rsidR="00346D21" w:rsidRDefault="00346D21" w:rsidP="00AD6E62">
      <w:pPr>
        <w:suppressAutoHyphens w:val="0"/>
        <w:spacing w:after="0" w:line="240" w:lineRule="auto"/>
        <w:rPr>
          <w:rFonts w:ascii="Arial" w:hAnsi="Arial" w:cs="Arial"/>
          <w:sz w:val="24"/>
          <w:szCs w:val="24"/>
        </w:rPr>
      </w:pPr>
    </w:p>
    <w:p w14:paraId="651818D3" w14:textId="77777777" w:rsidR="00346D21" w:rsidRDefault="00346D21" w:rsidP="00AD6E62">
      <w:pPr>
        <w:suppressAutoHyphens w:val="0"/>
        <w:spacing w:after="0" w:line="240" w:lineRule="auto"/>
        <w:rPr>
          <w:rFonts w:ascii="Arial" w:hAnsi="Arial" w:cs="Arial"/>
          <w:sz w:val="24"/>
          <w:szCs w:val="24"/>
        </w:rPr>
      </w:pPr>
    </w:p>
    <w:p w14:paraId="68B557F1" w14:textId="77777777" w:rsidR="00346D21" w:rsidRDefault="00346D21" w:rsidP="00AD6E62">
      <w:pPr>
        <w:suppressAutoHyphens w:val="0"/>
        <w:spacing w:after="0" w:line="240" w:lineRule="auto"/>
        <w:rPr>
          <w:rFonts w:ascii="Arial" w:hAnsi="Arial" w:cs="Arial"/>
          <w:sz w:val="24"/>
          <w:szCs w:val="24"/>
        </w:rPr>
      </w:pPr>
    </w:p>
    <w:p w14:paraId="11D9E846" w14:textId="77777777" w:rsidR="00346D21" w:rsidRDefault="00346D21" w:rsidP="00AD6E62">
      <w:pPr>
        <w:suppressAutoHyphens w:val="0"/>
        <w:spacing w:after="0" w:line="240" w:lineRule="auto"/>
        <w:rPr>
          <w:rFonts w:ascii="Arial" w:hAnsi="Arial" w:cs="Arial"/>
          <w:sz w:val="24"/>
          <w:szCs w:val="24"/>
        </w:rPr>
      </w:pPr>
    </w:p>
    <w:p w14:paraId="23EFB99B" w14:textId="77C059FC" w:rsidR="00225759" w:rsidRPr="00225759" w:rsidRDefault="00225759" w:rsidP="00B73B84">
      <w:pPr>
        <w:tabs>
          <w:tab w:val="left" w:pos="284"/>
          <w:tab w:val="center" w:pos="4961"/>
        </w:tabs>
        <w:suppressAutoHyphens w:val="0"/>
        <w:spacing w:before="100" w:beforeAutospacing="1" w:after="100" w:afterAutospacing="1" w:line="360" w:lineRule="auto"/>
        <w:ind w:left="142" w:hanging="142"/>
        <w:jc w:val="both"/>
        <w:outlineLvl w:val="2"/>
        <w:rPr>
          <w:rFonts w:ascii="Arial" w:eastAsia="Times New Roman" w:hAnsi="Arial" w:cs="Arial"/>
          <w:b/>
          <w:bCs/>
          <w:sz w:val="20"/>
          <w:szCs w:val="20"/>
          <w:lang w:eastAsia="pt-BR"/>
        </w:rPr>
      </w:pPr>
      <w:bookmarkStart w:id="0" w:name="_Toc200356669"/>
      <w:r w:rsidRPr="00225759">
        <w:rPr>
          <w:rFonts w:ascii="Arial" w:eastAsia="Times New Roman" w:hAnsi="Arial" w:cs="Arial"/>
          <w:b/>
          <w:bCs/>
          <w:sz w:val="20"/>
          <w:szCs w:val="20"/>
          <w:lang w:eastAsia="pt-BR"/>
        </w:rPr>
        <w:lastRenderedPageBreak/>
        <w:t xml:space="preserve">1. </w:t>
      </w:r>
      <w:r w:rsidR="00EE27B3">
        <w:rPr>
          <w:rFonts w:ascii="Arial" w:eastAsia="Times New Roman" w:hAnsi="Arial" w:cs="Arial"/>
          <w:b/>
          <w:bCs/>
          <w:sz w:val="20"/>
          <w:szCs w:val="20"/>
          <w:lang w:eastAsia="pt-BR"/>
        </w:rPr>
        <w:tab/>
      </w:r>
      <w:r w:rsidRPr="00EE27B3">
        <w:rPr>
          <w:rFonts w:ascii="Arial" w:eastAsia="Times New Roman" w:hAnsi="Arial" w:cs="Arial"/>
          <w:b/>
          <w:bCs/>
          <w:sz w:val="20"/>
          <w:szCs w:val="20"/>
          <w:lang w:eastAsia="pt-BR"/>
        </w:rPr>
        <w:t>OBJETIVO</w:t>
      </w:r>
      <w:bookmarkEnd w:id="0"/>
      <w:r w:rsidR="00B73B84">
        <w:rPr>
          <w:rFonts w:ascii="Arial" w:eastAsia="Times New Roman" w:hAnsi="Arial" w:cs="Arial"/>
          <w:b/>
          <w:bCs/>
          <w:sz w:val="20"/>
          <w:szCs w:val="20"/>
          <w:lang w:eastAsia="pt-BR"/>
        </w:rPr>
        <w:tab/>
      </w:r>
    </w:p>
    <w:p w14:paraId="095B065B" w14:textId="422688C9" w:rsidR="00225759" w:rsidRPr="00225759" w:rsidRDefault="00EE27B3" w:rsidP="00EE27B3">
      <w:pPr>
        <w:tabs>
          <w:tab w:val="left" w:pos="284"/>
        </w:tabs>
        <w:suppressAutoHyphens w:val="0"/>
        <w:spacing w:before="100" w:beforeAutospacing="1" w:after="100" w:afterAutospacing="1" w:line="360" w:lineRule="auto"/>
        <w:ind w:left="142" w:hanging="142"/>
        <w:jc w:val="both"/>
        <w:rPr>
          <w:rFonts w:ascii="Arial" w:eastAsia="Times New Roman" w:hAnsi="Arial" w:cs="Arial"/>
          <w:sz w:val="20"/>
          <w:szCs w:val="20"/>
          <w:lang w:eastAsia="pt-BR"/>
        </w:rPr>
      </w:pPr>
      <w:r>
        <w:rPr>
          <w:rFonts w:ascii="Arial" w:eastAsia="Times New Roman" w:hAnsi="Arial" w:cs="Arial"/>
          <w:sz w:val="20"/>
          <w:szCs w:val="20"/>
          <w:lang w:eastAsia="pt-BR"/>
        </w:rPr>
        <w:tab/>
      </w:r>
      <w:r w:rsidR="00225759" w:rsidRPr="00225759">
        <w:rPr>
          <w:rFonts w:ascii="Arial" w:eastAsia="Times New Roman" w:hAnsi="Arial" w:cs="Arial"/>
          <w:sz w:val="20"/>
          <w:szCs w:val="20"/>
          <w:lang w:eastAsia="pt-BR"/>
        </w:rPr>
        <w:t xml:space="preserve">Estabelecer as diretrizes técnicas e operacionais para a atuação do profissional Técnico de Enfermagem e </w:t>
      </w:r>
      <w:r w:rsidR="00B3719E">
        <w:rPr>
          <w:rFonts w:ascii="Arial" w:eastAsia="Times New Roman" w:hAnsi="Arial" w:cs="Arial"/>
          <w:sz w:val="20"/>
          <w:szCs w:val="20"/>
          <w:lang w:eastAsia="pt-BR"/>
        </w:rPr>
        <w:t xml:space="preserve">do condutor </w:t>
      </w:r>
      <w:r w:rsidR="00F50786">
        <w:rPr>
          <w:rFonts w:ascii="Arial" w:eastAsia="Times New Roman" w:hAnsi="Arial" w:cs="Arial"/>
          <w:sz w:val="20"/>
          <w:szCs w:val="20"/>
          <w:lang w:eastAsia="pt-BR"/>
        </w:rPr>
        <w:t>socorrista</w:t>
      </w:r>
      <w:r w:rsidR="00225759" w:rsidRPr="00225759">
        <w:rPr>
          <w:rFonts w:ascii="Arial" w:eastAsia="Times New Roman" w:hAnsi="Arial" w:cs="Arial"/>
          <w:sz w:val="20"/>
          <w:szCs w:val="20"/>
          <w:lang w:eastAsia="pt-BR"/>
        </w:rPr>
        <w:t xml:space="preserve"> no atendimento pré-hospitalar (APH) em situações de urgência e emergência que ocorram durante a execução das atividades nas obras sob responsabilidade da Construperj, assegurando resposta imediata, estabilização da vítima e sua posterior condução até unidade de saúde adequada.</w:t>
      </w:r>
    </w:p>
    <w:p w14:paraId="040F7CF8" w14:textId="3AD934D2" w:rsidR="00225759" w:rsidRPr="00225759" w:rsidRDefault="00225759" w:rsidP="00EE27B3">
      <w:pPr>
        <w:tabs>
          <w:tab w:val="left" w:pos="284"/>
        </w:tabs>
        <w:suppressAutoHyphens w:val="0"/>
        <w:spacing w:before="100" w:beforeAutospacing="1" w:after="100" w:afterAutospacing="1" w:line="360" w:lineRule="auto"/>
        <w:ind w:left="142" w:hanging="142"/>
        <w:jc w:val="both"/>
        <w:outlineLvl w:val="2"/>
        <w:rPr>
          <w:rFonts w:ascii="Arial" w:eastAsia="Times New Roman" w:hAnsi="Arial" w:cs="Arial"/>
          <w:b/>
          <w:bCs/>
          <w:sz w:val="20"/>
          <w:szCs w:val="20"/>
          <w:lang w:eastAsia="pt-BR"/>
        </w:rPr>
      </w:pPr>
      <w:bookmarkStart w:id="1" w:name="_Toc200356670"/>
      <w:r w:rsidRPr="00EE27B3">
        <w:rPr>
          <w:rFonts w:ascii="Arial" w:eastAsia="Times New Roman" w:hAnsi="Arial" w:cs="Arial"/>
          <w:b/>
          <w:bCs/>
          <w:sz w:val="20"/>
          <w:szCs w:val="20"/>
          <w:lang w:eastAsia="pt-BR"/>
        </w:rPr>
        <w:t xml:space="preserve">2. </w:t>
      </w:r>
      <w:r w:rsidR="00EE27B3" w:rsidRPr="00EE27B3">
        <w:rPr>
          <w:rFonts w:ascii="Arial" w:eastAsia="Times New Roman" w:hAnsi="Arial" w:cs="Arial"/>
          <w:b/>
          <w:bCs/>
          <w:sz w:val="20"/>
          <w:szCs w:val="20"/>
          <w:lang w:eastAsia="pt-BR"/>
        </w:rPr>
        <w:tab/>
      </w:r>
      <w:r w:rsidRPr="00EE27B3">
        <w:rPr>
          <w:rFonts w:ascii="Arial" w:eastAsia="Times New Roman" w:hAnsi="Arial" w:cs="Arial"/>
          <w:b/>
          <w:bCs/>
          <w:sz w:val="20"/>
          <w:szCs w:val="20"/>
          <w:lang w:eastAsia="pt-BR"/>
        </w:rPr>
        <w:t>REFERÊNCIAS</w:t>
      </w:r>
      <w:bookmarkEnd w:id="1"/>
    </w:p>
    <w:p w14:paraId="6139FA80" w14:textId="77777777" w:rsidR="00225759" w:rsidRPr="00225759" w:rsidRDefault="00225759" w:rsidP="00711A46">
      <w:pPr>
        <w:numPr>
          <w:ilvl w:val="0"/>
          <w:numId w:val="4"/>
        </w:numPr>
        <w:tabs>
          <w:tab w:val="clear" w:pos="720"/>
          <w:tab w:val="left" w:pos="284"/>
          <w:tab w:val="num" w:pos="567"/>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NR-07 – Programa de Controle Médico de Saúde Ocupacional (PCMSO)</w:t>
      </w:r>
    </w:p>
    <w:p w14:paraId="084BFA7D" w14:textId="77777777" w:rsidR="00225759" w:rsidRPr="00225759" w:rsidRDefault="00225759" w:rsidP="00711A46">
      <w:pPr>
        <w:numPr>
          <w:ilvl w:val="0"/>
          <w:numId w:val="4"/>
        </w:numPr>
        <w:tabs>
          <w:tab w:val="clear" w:pos="720"/>
          <w:tab w:val="left" w:pos="284"/>
          <w:tab w:val="num" w:pos="567"/>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NR-04 – Serviços Especializados em Engenharia de Segurança e em Medicina do Trabalho (SESMT)</w:t>
      </w:r>
    </w:p>
    <w:p w14:paraId="65D535CB" w14:textId="77777777" w:rsidR="00225759" w:rsidRPr="00225759" w:rsidRDefault="00225759" w:rsidP="00711A46">
      <w:pPr>
        <w:numPr>
          <w:ilvl w:val="0"/>
          <w:numId w:val="4"/>
        </w:numPr>
        <w:tabs>
          <w:tab w:val="clear" w:pos="720"/>
          <w:tab w:val="left" w:pos="284"/>
          <w:tab w:val="num" w:pos="567"/>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Portaria MS nº 2048/2002 – Regulamento Técnico dos Sistemas Estaduais de Urgência e Emergência</w:t>
      </w:r>
    </w:p>
    <w:p w14:paraId="3F7DA947" w14:textId="77777777" w:rsidR="00225759" w:rsidRDefault="00225759" w:rsidP="00711A46">
      <w:pPr>
        <w:numPr>
          <w:ilvl w:val="0"/>
          <w:numId w:val="4"/>
        </w:numPr>
        <w:tabs>
          <w:tab w:val="clear" w:pos="720"/>
          <w:tab w:val="left" w:pos="284"/>
          <w:tab w:val="num" w:pos="567"/>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Manual de Atendimento Pré-Hospitalar – Ministério da Saúde</w:t>
      </w:r>
    </w:p>
    <w:p w14:paraId="2C6CEE9F" w14:textId="4D9A87BF" w:rsidR="00BA15CE" w:rsidRDefault="00BA15CE" w:rsidP="00711A46">
      <w:pPr>
        <w:numPr>
          <w:ilvl w:val="0"/>
          <w:numId w:val="4"/>
        </w:numPr>
        <w:tabs>
          <w:tab w:val="clear" w:pos="720"/>
          <w:tab w:val="left" w:pos="284"/>
          <w:tab w:val="num" w:pos="567"/>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Pr>
          <w:rFonts w:ascii="Arial" w:eastAsia="Times New Roman" w:hAnsi="Arial" w:cs="Arial"/>
          <w:sz w:val="20"/>
          <w:szCs w:val="20"/>
          <w:lang w:eastAsia="pt-BR"/>
        </w:rPr>
        <w:t>ISO 9001: 2015 – Gestão da Qualidade</w:t>
      </w:r>
    </w:p>
    <w:p w14:paraId="600420C1" w14:textId="29EFEA5A" w:rsidR="00BA15CE" w:rsidRDefault="00BA15CE" w:rsidP="00711A46">
      <w:pPr>
        <w:numPr>
          <w:ilvl w:val="0"/>
          <w:numId w:val="4"/>
        </w:numPr>
        <w:tabs>
          <w:tab w:val="clear" w:pos="720"/>
          <w:tab w:val="left" w:pos="284"/>
          <w:tab w:val="num" w:pos="567"/>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Pr>
          <w:rFonts w:ascii="Arial" w:eastAsia="Times New Roman" w:hAnsi="Arial" w:cs="Arial"/>
          <w:sz w:val="20"/>
          <w:szCs w:val="20"/>
          <w:lang w:eastAsia="pt-BR"/>
        </w:rPr>
        <w:t xml:space="preserve">ISO 14001: Gestão Ambiental </w:t>
      </w:r>
    </w:p>
    <w:p w14:paraId="6E2C339C" w14:textId="3EBA7466" w:rsidR="002F1172" w:rsidRPr="00225759" w:rsidRDefault="002F1172" w:rsidP="00711A46">
      <w:pPr>
        <w:numPr>
          <w:ilvl w:val="0"/>
          <w:numId w:val="4"/>
        </w:numPr>
        <w:tabs>
          <w:tab w:val="clear" w:pos="720"/>
          <w:tab w:val="left" w:pos="284"/>
          <w:tab w:val="num" w:pos="567"/>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Pr>
          <w:rFonts w:ascii="Arial" w:eastAsia="Times New Roman" w:hAnsi="Arial" w:cs="Arial"/>
          <w:sz w:val="20"/>
          <w:szCs w:val="20"/>
          <w:lang w:eastAsia="pt-BR"/>
        </w:rPr>
        <w:t>ISO 45001 – Gestão de Saúde e Segurança Ocupacional</w:t>
      </w:r>
    </w:p>
    <w:p w14:paraId="25037A07" w14:textId="12B33262" w:rsidR="00225759" w:rsidRPr="00225759" w:rsidRDefault="00225759" w:rsidP="00711A46">
      <w:pPr>
        <w:numPr>
          <w:ilvl w:val="0"/>
          <w:numId w:val="4"/>
        </w:numPr>
        <w:tabs>
          <w:tab w:val="clear" w:pos="720"/>
          <w:tab w:val="left" w:pos="284"/>
          <w:tab w:val="num" w:pos="567"/>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Procedimentos internos de QSMS – Construperj</w:t>
      </w:r>
    </w:p>
    <w:p w14:paraId="116D1A6A" w14:textId="6ED34A60" w:rsidR="00225759" w:rsidRPr="00225759" w:rsidRDefault="00225759" w:rsidP="00EE27B3">
      <w:pPr>
        <w:tabs>
          <w:tab w:val="left" w:pos="284"/>
        </w:tabs>
        <w:suppressAutoHyphens w:val="0"/>
        <w:spacing w:before="100" w:beforeAutospacing="1" w:after="100" w:afterAutospacing="1" w:line="360" w:lineRule="auto"/>
        <w:ind w:left="142" w:hanging="142"/>
        <w:jc w:val="both"/>
        <w:outlineLvl w:val="2"/>
        <w:rPr>
          <w:rFonts w:ascii="Arial" w:eastAsia="Times New Roman" w:hAnsi="Arial" w:cs="Arial"/>
          <w:b/>
          <w:bCs/>
          <w:sz w:val="20"/>
          <w:szCs w:val="20"/>
          <w:lang w:eastAsia="pt-BR"/>
        </w:rPr>
      </w:pPr>
      <w:bookmarkStart w:id="2" w:name="_Toc200356671"/>
      <w:r w:rsidRPr="00EE27B3">
        <w:rPr>
          <w:rFonts w:ascii="Arial" w:eastAsia="Times New Roman" w:hAnsi="Arial" w:cs="Arial"/>
          <w:b/>
          <w:bCs/>
          <w:sz w:val="20"/>
          <w:szCs w:val="20"/>
          <w:lang w:eastAsia="pt-BR"/>
        </w:rPr>
        <w:t xml:space="preserve">3. </w:t>
      </w:r>
      <w:r w:rsidR="00EE27B3" w:rsidRPr="00EE27B3">
        <w:rPr>
          <w:rFonts w:ascii="Arial" w:eastAsia="Times New Roman" w:hAnsi="Arial" w:cs="Arial"/>
          <w:b/>
          <w:bCs/>
          <w:sz w:val="20"/>
          <w:szCs w:val="20"/>
          <w:lang w:eastAsia="pt-BR"/>
        </w:rPr>
        <w:tab/>
      </w:r>
      <w:r w:rsidRPr="00EE27B3">
        <w:rPr>
          <w:rFonts w:ascii="Arial" w:eastAsia="Times New Roman" w:hAnsi="Arial" w:cs="Arial"/>
          <w:b/>
          <w:bCs/>
          <w:sz w:val="20"/>
          <w:szCs w:val="20"/>
          <w:lang w:eastAsia="pt-BR"/>
        </w:rPr>
        <w:t>TERMOS E DEFINIÇÕES</w:t>
      </w:r>
      <w:bookmarkEnd w:id="2"/>
    </w:p>
    <w:p w14:paraId="219B0D02" w14:textId="77777777" w:rsidR="00225759" w:rsidRDefault="00225759" w:rsidP="00711A46">
      <w:pPr>
        <w:numPr>
          <w:ilvl w:val="0"/>
          <w:numId w:val="5"/>
        </w:numPr>
        <w:tabs>
          <w:tab w:val="clear" w:pos="720"/>
          <w:tab w:val="num" w:pos="142"/>
        </w:tabs>
        <w:suppressAutoHyphens w:val="0"/>
        <w:spacing w:before="100" w:beforeAutospacing="1" w:after="100" w:afterAutospacing="1" w:line="360" w:lineRule="auto"/>
        <w:ind w:left="426" w:hanging="426"/>
        <w:jc w:val="both"/>
        <w:rPr>
          <w:rFonts w:ascii="Arial" w:eastAsia="Times New Roman" w:hAnsi="Arial" w:cs="Arial"/>
          <w:sz w:val="20"/>
          <w:szCs w:val="20"/>
          <w:lang w:eastAsia="pt-BR"/>
        </w:rPr>
      </w:pPr>
      <w:r w:rsidRPr="00225759">
        <w:rPr>
          <w:rFonts w:ascii="Arial" w:eastAsia="Times New Roman" w:hAnsi="Arial" w:cs="Arial"/>
          <w:b/>
          <w:bCs/>
          <w:sz w:val="20"/>
          <w:szCs w:val="20"/>
          <w:lang w:eastAsia="pt-BR"/>
        </w:rPr>
        <w:t>APH</w:t>
      </w:r>
      <w:r w:rsidRPr="00225759">
        <w:rPr>
          <w:rFonts w:ascii="Arial" w:eastAsia="Times New Roman" w:hAnsi="Arial" w:cs="Arial"/>
          <w:sz w:val="20"/>
          <w:szCs w:val="20"/>
          <w:lang w:eastAsia="pt-BR"/>
        </w:rPr>
        <w:t>: Atendimento Pré-Hospitalar – Conjunto de ações iniciais prestadas em casos de urgência ou emergência.</w:t>
      </w:r>
    </w:p>
    <w:p w14:paraId="03014B3F" w14:textId="05AADAD5" w:rsidR="00BA15CE" w:rsidRDefault="00BA15CE" w:rsidP="00711A46">
      <w:pPr>
        <w:numPr>
          <w:ilvl w:val="0"/>
          <w:numId w:val="5"/>
        </w:numPr>
        <w:tabs>
          <w:tab w:val="clear" w:pos="720"/>
          <w:tab w:val="num" w:pos="142"/>
        </w:tabs>
        <w:suppressAutoHyphens w:val="0"/>
        <w:spacing w:before="100" w:beforeAutospacing="1" w:after="100" w:afterAutospacing="1" w:line="360" w:lineRule="auto"/>
        <w:ind w:left="426" w:hanging="426"/>
        <w:jc w:val="both"/>
        <w:rPr>
          <w:rFonts w:ascii="Arial" w:eastAsia="Times New Roman" w:hAnsi="Arial" w:cs="Arial"/>
          <w:sz w:val="20"/>
          <w:szCs w:val="20"/>
          <w:lang w:eastAsia="pt-BR"/>
        </w:rPr>
      </w:pPr>
      <w:r>
        <w:rPr>
          <w:rFonts w:ascii="Arial" w:eastAsia="Times New Roman" w:hAnsi="Arial" w:cs="Arial"/>
          <w:b/>
          <w:bCs/>
          <w:sz w:val="20"/>
          <w:szCs w:val="20"/>
          <w:lang w:eastAsia="pt-BR"/>
        </w:rPr>
        <w:t>Anamnese</w:t>
      </w:r>
      <w:r w:rsidRPr="00BA15CE">
        <w:rPr>
          <w:rFonts w:ascii="Arial" w:eastAsia="Times New Roman" w:hAnsi="Arial" w:cs="Arial"/>
          <w:sz w:val="20"/>
          <w:szCs w:val="20"/>
          <w:lang w:eastAsia="pt-BR"/>
        </w:rPr>
        <w:t>:</w:t>
      </w:r>
      <w:r>
        <w:rPr>
          <w:rFonts w:ascii="Arial" w:eastAsia="Times New Roman" w:hAnsi="Arial" w:cs="Arial"/>
          <w:sz w:val="20"/>
          <w:szCs w:val="20"/>
          <w:lang w:eastAsia="pt-BR"/>
        </w:rPr>
        <w:t xml:space="preserve"> </w:t>
      </w:r>
      <w:r w:rsidRPr="00BA15CE">
        <w:rPr>
          <w:rFonts w:ascii="Arial" w:eastAsia="Times New Roman" w:hAnsi="Arial" w:cs="Arial"/>
          <w:sz w:val="20"/>
          <w:szCs w:val="20"/>
          <w:lang w:eastAsia="pt-BR"/>
        </w:rPr>
        <w:t>Coleta sistemática de informações clínicas e histórico do paciente, com base em perguntas feitas durante o atendimento inicial.</w:t>
      </w:r>
    </w:p>
    <w:p w14:paraId="61DCEEBB" w14:textId="25935DD9" w:rsidR="00BA15CE" w:rsidRPr="00225759" w:rsidRDefault="00BA15CE" w:rsidP="00711A46">
      <w:pPr>
        <w:numPr>
          <w:ilvl w:val="0"/>
          <w:numId w:val="5"/>
        </w:numPr>
        <w:tabs>
          <w:tab w:val="clear" w:pos="720"/>
          <w:tab w:val="num" w:pos="142"/>
        </w:tabs>
        <w:suppressAutoHyphens w:val="0"/>
        <w:spacing w:before="100" w:beforeAutospacing="1" w:after="100" w:afterAutospacing="1" w:line="360" w:lineRule="auto"/>
        <w:ind w:left="426" w:hanging="426"/>
        <w:jc w:val="both"/>
        <w:rPr>
          <w:rFonts w:ascii="Arial" w:eastAsia="Times New Roman" w:hAnsi="Arial" w:cs="Arial"/>
          <w:b/>
          <w:bCs/>
          <w:sz w:val="20"/>
          <w:szCs w:val="20"/>
          <w:lang w:eastAsia="pt-BR"/>
        </w:rPr>
      </w:pPr>
      <w:r w:rsidRPr="00BA15CE">
        <w:rPr>
          <w:rFonts w:ascii="Arial" w:eastAsia="Times New Roman" w:hAnsi="Arial" w:cs="Arial"/>
          <w:b/>
          <w:bCs/>
          <w:sz w:val="20"/>
          <w:szCs w:val="20"/>
          <w:lang w:eastAsia="pt-BR"/>
        </w:rPr>
        <w:t xml:space="preserve">Estabilização: </w:t>
      </w:r>
      <w:r w:rsidRPr="00BA15CE">
        <w:rPr>
          <w:rFonts w:ascii="Arial" w:eastAsia="Times New Roman" w:hAnsi="Arial" w:cs="Arial"/>
          <w:sz w:val="20"/>
          <w:szCs w:val="20"/>
          <w:lang w:eastAsia="pt-BR"/>
        </w:rPr>
        <w:t>Medidas adotadas para controlar sinais vitais e evitar agravamento do quadro da vítima até sua chegada a um serviço médico definitivo.</w:t>
      </w:r>
    </w:p>
    <w:p w14:paraId="544EB78E" w14:textId="77777777" w:rsidR="00225759" w:rsidRPr="00225759" w:rsidRDefault="00225759" w:rsidP="00711A46">
      <w:pPr>
        <w:numPr>
          <w:ilvl w:val="0"/>
          <w:numId w:val="5"/>
        </w:numPr>
        <w:tabs>
          <w:tab w:val="clear" w:pos="720"/>
          <w:tab w:val="num" w:pos="142"/>
        </w:tabs>
        <w:suppressAutoHyphens w:val="0"/>
        <w:spacing w:before="100" w:beforeAutospacing="1" w:after="100" w:afterAutospacing="1" w:line="360" w:lineRule="auto"/>
        <w:ind w:left="426" w:hanging="426"/>
        <w:jc w:val="both"/>
        <w:rPr>
          <w:rFonts w:ascii="Arial" w:eastAsia="Times New Roman" w:hAnsi="Arial" w:cs="Arial"/>
          <w:sz w:val="20"/>
          <w:szCs w:val="20"/>
          <w:lang w:eastAsia="pt-BR"/>
        </w:rPr>
      </w:pPr>
      <w:r w:rsidRPr="00225759">
        <w:rPr>
          <w:rFonts w:ascii="Arial" w:eastAsia="Times New Roman" w:hAnsi="Arial" w:cs="Arial"/>
          <w:b/>
          <w:bCs/>
          <w:sz w:val="20"/>
          <w:szCs w:val="20"/>
          <w:lang w:eastAsia="pt-BR"/>
        </w:rPr>
        <w:t>Técnico de Enfermagem</w:t>
      </w:r>
      <w:r w:rsidRPr="00225759">
        <w:rPr>
          <w:rFonts w:ascii="Arial" w:eastAsia="Times New Roman" w:hAnsi="Arial" w:cs="Arial"/>
          <w:sz w:val="20"/>
          <w:szCs w:val="20"/>
          <w:lang w:eastAsia="pt-BR"/>
        </w:rPr>
        <w:t>: Profissional habilitado para prestar cuidados imediatos à saúde, conforme legislação vigente.</w:t>
      </w:r>
    </w:p>
    <w:p w14:paraId="6AE49468" w14:textId="77777777" w:rsidR="00225759" w:rsidRDefault="00225759" w:rsidP="00711A46">
      <w:pPr>
        <w:numPr>
          <w:ilvl w:val="0"/>
          <w:numId w:val="5"/>
        </w:numPr>
        <w:tabs>
          <w:tab w:val="clear" w:pos="720"/>
          <w:tab w:val="num" w:pos="142"/>
        </w:tabs>
        <w:suppressAutoHyphens w:val="0"/>
        <w:spacing w:before="100" w:beforeAutospacing="1" w:after="100" w:afterAutospacing="1" w:line="360" w:lineRule="auto"/>
        <w:ind w:left="426" w:hanging="426"/>
        <w:jc w:val="both"/>
        <w:rPr>
          <w:rFonts w:ascii="Arial" w:eastAsia="Times New Roman" w:hAnsi="Arial" w:cs="Arial"/>
          <w:sz w:val="20"/>
          <w:szCs w:val="20"/>
          <w:lang w:eastAsia="pt-BR"/>
        </w:rPr>
      </w:pPr>
      <w:r w:rsidRPr="00225759">
        <w:rPr>
          <w:rFonts w:ascii="Arial" w:eastAsia="Times New Roman" w:hAnsi="Arial" w:cs="Arial"/>
          <w:b/>
          <w:bCs/>
          <w:sz w:val="20"/>
          <w:szCs w:val="20"/>
          <w:lang w:eastAsia="pt-BR"/>
        </w:rPr>
        <w:t>Unidade de Referência</w:t>
      </w:r>
      <w:r w:rsidRPr="00225759">
        <w:rPr>
          <w:rFonts w:ascii="Arial" w:eastAsia="Times New Roman" w:hAnsi="Arial" w:cs="Arial"/>
          <w:sz w:val="20"/>
          <w:szCs w:val="20"/>
          <w:lang w:eastAsia="pt-BR"/>
        </w:rPr>
        <w:t>: Estabelecimento de saúde previamente identificado como apto a receber vítimas oriundas da obra.</w:t>
      </w:r>
    </w:p>
    <w:p w14:paraId="72742BC9" w14:textId="45C259E3" w:rsidR="00B3719E" w:rsidRPr="00225759" w:rsidRDefault="00B3719E" w:rsidP="00711A46">
      <w:pPr>
        <w:numPr>
          <w:ilvl w:val="0"/>
          <w:numId w:val="5"/>
        </w:numPr>
        <w:tabs>
          <w:tab w:val="clear" w:pos="720"/>
          <w:tab w:val="num" w:pos="142"/>
        </w:tabs>
        <w:suppressAutoHyphens w:val="0"/>
        <w:spacing w:before="100" w:beforeAutospacing="1" w:after="100" w:afterAutospacing="1" w:line="360" w:lineRule="auto"/>
        <w:ind w:left="426" w:hanging="426"/>
        <w:jc w:val="both"/>
        <w:rPr>
          <w:rFonts w:ascii="Arial" w:eastAsia="Times New Roman" w:hAnsi="Arial" w:cs="Arial"/>
          <w:sz w:val="20"/>
          <w:szCs w:val="20"/>
          <w:lang w:eastAsia="pt-BR"/>
        </w:rPr>
      </w:pPr>
      <w:r>
        <w:rPr>
          <w:rFonts w:ascii="Arial" w:eastAsia="Times New Roman" w:hAnsi="Arial" w:cs="Arial"/>
          <w:b/>
          <w:bCs/>
          <w:sz w:val="20"/>
          <w:szCs w:val="20"/>
          <w:lang w:eastAsia="pt-BR"/>
        </w:rPr>
        <w:t xml:space="preserve">Condutor Socorrista </w:t>
      </w:r>
      <w:r w:rsidRPr="00B3719E">
        <w:rPr>
          <w:rFonts w:ascii="Arial" w:eastAsia="Times New Roman" w:hAnsi="Arial" w:cs="Arial"/>
          <w:sz w:val="20"/>
          <w:szCs w:val="20"/>
          <w:lang w:eastAsia="pt-BR"/>
        </w:rPr>
        <w:t>-</w:t>
      </w:r>
      <w:r>
        <w:rPr>
          <w:rFonts w:ascii="Arial" w:eastAsia="Times New Roman" w:hAnsi="Arial" w:cs="Arial"/>
          <w:sz w:val="20"/>
          <w:szCs w:val="20"/>
          <w:lang w:eastAsia="pt-BR"/>
        </w:rPr>
        <w:t xml:space="preserve"> </w:t>
      </w:r>
      <w:r w:rsidR="00F50786">
        <w:rPr>
          <w:rFonts w:ascii="Arial" w:eastAsia="Times New Roman" w:hAnsi="Arial" w:cs="Arial"/>
          <w:sz w:val="20"/>
          <w:szCs w:val="20"/>
          <w:lang w:eastAsia="pt-BR"/>
        </w:rPr>
        <w:t>P</w:t>
      </w:r>
      <w:r w:rsidR="00F50786" w:rsidRPr="00F50786">
        <w:rPr>
          <w:rFonts w:ascii="Arial" w:eastAsia="Times New Roman" w:hAnsi="Arial" w:cs="Arial"/>
          <w:sz w:val="20"/>
          <w:szCs w:val="20"/>
          <w:lang w:eastAsia="pt-BR"/>
        </w:rPr>
        <w:t>rofissional que realiza o transporte de pacientes em situações de urgência e emergência, e também presta assistência à equipe de atendimento, quando necessário</w:t>
      </w:r>
    </w:p>
    <w:p w14:paraId="5E1E411B" w14:textId="77777777" w:rsidR="00225759" w:rsidRPr="00225759" w:rsidRDefault="00225759" w:rsidP="00711A46">
      <w:pPr>
        <w:numPr>
          <w:ilvl w:val="0"/>
          <w:numId w:val="5"/>
        </w:numPr>
        <w:tabs>
          <w:tab w:val="clear" w:pos="720"/>
          <w:tab w:val="num" w:pos="142"/>
        </w:tabs>
        <w:suppressAutoHyphens w:val="0"/>
        <w:spacing w:before="100" w:beforeAutospacing="1" w:after="100" w:afterAutospacing="1" w:line="360" w:lineRule="auto"/>
        <w:ind w:left="426" w:hanging="426"/>
        <w:jc w:val="both"/>
        <w:rPr>
          <w:rFonts w:ascii="Arial" w:eastAsia="Times New Roman" w:hAnsi="Arial" w:cs="Arial"/>
          <w:sz w:val="20"/>
          <w:szCs w:val="20"/>
          <w:lang w:eastAsia="pt-BR"/>
        </w:rPr>
      </w:pPr>
      <w:r w:rsidRPr="00225759">
        <w:rPr>
          <w:rFonts w:ascii="Arial" w:eastAsia="Times New Roman" w:hAnsi="Arial" w:cs="Arial"/>
          <w:b/>
          <w:bCs/>
          <w:sz w:val="20"/>
          <w:szCs w:val="20"/>
          <w:lang w:eastAsia="pt-BR"/>
        </w:rPr>
        <w:t>QSMS</w:t>
      </w:r>
      <w:r w:rsidRPr="00225759">
        <w:rPr>
          <w:rFonts w:ascii="Arial" w:eastAsia="Times New Roman" w:hAnsi="Arial" w:cs="Arial"/>
          <w:sz w:val="20"/>
          <w:szCs w:val="20"/>
          <w:lang w:eastAsia="pt-BR"/>
        </w:rPr>
        <w:t>: Qualidade, Saúde, Meio Ambiente e Segurança do Trabalho.</w:t>
      </w:r>
    </w:p>
    <w:p w14:paraId="2FCDCBE8" w14:textId="3826CDB9" w:rsidR="00225759" w:rsidRDefault="00225759" w:rsidP="00711A46">
      <w:pPr>
        <w:numPr>
          <w:ilvl w:val="0"/>
          <w:numId w:val="5"/>
        </w:numPr>
        <w:tabs>
          <w:tab w:val="clear" w:pos="720"/>
          <w:tab w:val="num" w:pos="142"/>
        </w:tabs>
        <w:suppressAutoHyphens w:val="0"/>
        <w:spacing w:before="100" w:beforeAutospacing="1" w:after="100" w:afterAutospacing="1" w:line="360" w:lineRule="auto"/>
        <w:ind w:left="426" w:hanging="426"/>
        <w:jc w:val="both"/>
        <w:rPr>
          <w:rFonts w:ascii="Arial" w:eastAsia="Times New Roman" w:hAnsi="Arial" w:cs="Arial"/>
          <w:sz w:val="20"/>
          <w:szCs w:val="20"/>
          <w:lang w:eastAsia="pt-BR"/>
        </w:rPr>
      </w:pPr>
      <w:r w:rsidRPr="00225759">
        <w:rPr>
          <w:rFonts w:ascii="Arial" w:eastAsia="Times New Roman" w:hAnsi="Arial" w:cs="Arial"/>
          <w:b/>
          <w:bCs/>
          <w:sz w:val="20"/>
          <w:szCs w:val="20"/>
          <w:lang w:eastAsia="pt-BR"/>
        </w:rPr>
        <w:t>EPI</w:t>
      </w:r>
      <w:r w:rsidRPr="00225759">
        <w:rPr>
          <w:rFonts w:ascii="Arial" w:eastAsia="Times New Roman" w:hAnsi="Arial" w:cs="Arial"/>
          <w:sz w:val="20"/>
          <w:szCs w:val="20"/>
          <w:lang w:eastAsia="pt-BR"/>
        </w:rPr>
        <w:t>: Equipamento de Proteção Individual.</w:t>
      </w:r>
    </w:p>
    <w:p w14:paraId="0A05E217" w14:textId="77777777" w:rsidR="00B3719E" w:rsidRDefault="00B3719E" w:rsidP="00B3719E">
      <w:pPr>
        <w:suppressAutoHyphens w:val="0"/>
        <w:spacing w:before="100" w:beforeAutospacing="1" w:after="100" w:afterAutospacing="1" w:line="360" w:lineRule="auto"/>
        <w:jc w:val="both"/>
        <w:rPr>
          <w:rFonts w:ascii="Arial" w:eastAsia="Times New Roman" w:hAnsi="Arial" w:cs="Arial"/>
          <w:sz w:val="20"/>
          <w:szCs w:val="20"/>
          <w:lang w:eastAsia="pt-BR"/>
        </w:rPr>
      </w:pPr>
    </w:p>
    <w:p w14:paraId="2A28DE3E" w14:textId="77777777" w:rsidR="00B3719E" w:rsidRDefault="00B3719E" w:rsidP="00B3719E">
      <w:pPr>
        <w:suppressAutoHyphens w:val="0"/>
        <w:spacing w:before="100" w:beforeAutospacing="1" w:after="100" w:afterAutospacing="1" w:line="360" w:lineRule="auto"/>
        <w:jc w:val="both"/>
        <w:rPr>
          <w:rFonts w:ascii="Arial" w:eastAsia="Times New Roman" w:hAnsi="Arial" w:cs="Arial"/>
          <w:sz w:val="20"/>
          <w:szCs w:val="20"/>
          <w:lang w:eastAsia="pt-BR"/>
        </w:rPr>
      </w:pPr>
    </w:p>
    <w:p w14:paraId="05144419" w14:textId="4DA93140" w:rsidR="00225759" w:rsidRPr="00225759" w:rsidRDefault="00225759" w:rsidP="00EE27B3">
      <w:pPr>
        <w:tabs>
          <w:tab w:val="left" w:pos="284"/>
          <w:tab w:val="left" w:pos="851"/>
        </w:tabs>
        <w:suppressAutoHyphens w:val="0"/>
        <w:spacing w:before="100" w:beforeAutospacing="1" w:after="100" w:afterAutospacing="1" w:line="360" w:lineRule="auto"/>
        <w:ind w:left="142" w:hanging="142"/>
        <w:jc w:val="both"/>
        <w:outlineLvl w:val="2"/>
        <w:rPr>
          <w:rFonts w:ascii="Arial" w:eastAsia="Times New Roman" w:hAnsi="Arial" w:cs="Arial"/>
          <w:b/>
          <w:bCs/>
          <w:sz w:val="20"/>
          <w:szCs w:val="20"/>
          <w:lang w:eastAsia="pt-BR"/>
        </w:rPr>
      </w:pPr>
      <w:bookmarkStart w:id="3" w:name="_Toc200356672"/>
      <w:r w:rsidRPr="00EE27B3">
        <w:rPr>
          <w:rFonts w:ascii="Arial" w:eastAsia="Times New Roman" w:hAnsi="Arial" w:cs="Arial"/>
          <w:b/>
          <w:bCs/>
          <w:sz w:val="20"/>
          <w:szCs w:val="20"/>
          <w:lang w:eastAsia="pt-BR"/>
        </w:rPr>
        <w:t xml:space="preserve">4. </w:t>
      </w:r>
      <w:r w:rsidR="00EE27B3" w:rsidRPr="00EE27B3">
        <w:rPr>
          <w:rFonts w:ascii="Arial" w:eastAsia="Times New Roman" w:hAnsi="Arial" w:cs="Arial"/>
          <w:b/>
          <w:bCs/>
          <w:sz w:val="20"/>
          <w:szCs w:val="20"/>
          <w:lang w:eastAsia="pt-BR"/>
        </w:rPr>
        <w:tab/>
      </w:r>
      <w:r w:rsidRPr="00EE27B3">
        <w:rPr>
          <w:rFonts w:ascii="Arial" w:eastAsia="Times New Roman" w:hAnsi="Arial" w:cs="Arial"/>
          <w:b/>
          <w:bCs/>
          <w:sz w:val="20"/>
          <w:szCs w:val="20"/>
          <w:lang w:eastAsia="pt-BR"/>
        </w:rPr>
        <w:t>ABRANGÊNCIA</w:t>
      </w:r>
      <w:bookmarkEnd w:id="3"/>
    </w:p>
    <w:p w14:paraId="3953315D" w14:textId="175104E7" w:rsidR="00225759" w:rsidRPr="00225759" w:rsidRDefault="00EE27B3" w:rsidP="00EE27B3">
      <w:pPr>
        <w:tabs>
          <w:tab w:val="left" w:pos="284"/>
        </w:tabs>
        <w:suppressAutoHyphens w:val="0"/>
        <w:spacing w:before="100" w:beforeAutospacing="1" w:after="100" w:afterAutospacing="1" w:line="360" w:lineRule="auto"/>
        <w:ind w:left="142" w:hanging="142"/>
        <w:jc w:val="both"/>
        <w:rPr>
          <w:rFonts w:ascii="Arial" w:eastAsia="Times New Roman" w:hAnsi="Arial" w:cs="Arial"/>
          <w:sz w:val="20"/>
          <w:szCs w:val="20"/>
          <w:lang w:eastAsia="pt-BR"/>
        </w:rPr>
      </w:pPr>
      <w:r>
        <w:rPr>
          <w:rFonts w:ascii="Arial" w:eastAsia="Times New Roman" w:hAnsi="Arial" w:cs="Arial"/>
          <w:sz w:val="20"/>
          <w:szCs w:val="20"/>
          <w:lang w:eastAsia="pt-BR"/>
        </w:rPr>
        <w:tab/>
      </w:r>
      <w:r w:rsidR="00225759" w:rsidRPr="00225759">
        <w:rPr>
          <w:rFonts w:ascii="Arial" w:eastAsia="Times New Roman" w:hAnsi="Arial" w:cs="Arial"/>
          <w:sz w:val="20"/>
          <w:szCs w:val="20"/>
          <w:lang w:eastAsia="pt-BR"/>
        </w:rPr>
        <w:t>Este procedimento se aplica às obras executadas pela Construperj que contemplem apoio de ambulância e profissional de enfermagem alocado em campo, sendo obrigatoriamente seguido por todos os colaboradores e terceiros envolvidos nas atividades da obra.</w:t>
      </w:r>
      <w:bookmarkStart w:id="4" w:name="_Hlk200356212"/>
    </w:p>
    <w:p w14:paraId="47999919" w14:textId="140C0DE6" w:rsidR="00225759" w:rsidRDefault="00225759" w:rsidP="00711A46">
      <w:pPr>
        <w:pStyle w:val="PargrafodaLista"/>
        <w:numPr>
          <w:ilvl w:val="0"/>
          <w:numId w:val="2"/>
        </w:numPr>
        <w:tabs>
          <w:tab w:val="left" w:pos="284"/>
        </w:tabs>
        <w:suppressAutoHyphens w:val="0"/>
        <w:spacing w:before="100" w:beforeAutospacing="1" w:after="100" w:afterAutospacing="1" w:line="360" w:lineRule="auto"/>
        <w:ind w:left="142" w:hanging="142"/>
        <w:jc w:val="both"/>
        <w:outlineLvl w:val="2"/>
        <w:rPr>
          <w:rFonts w:ascii="Arial" w:eastAsia="Times New Roman" w:hAnsi="Arial" w:cs="Arial"/>
          <w:b/>
          <w:bCs/>
          <w:sz w:val="20"/>
          <w:szCs w:val="20"/>
          <w:lang w:eastAsia="pt-BR"/>
        </w:rPr>
      </w:pPr>
      <w:bookmarkStart w:id="5" w:name="_Toc200356673"/>
      <w:bookmarkEnd w:id="4"/>
      <w:r w:rsidRPr="00EE27B3">
        <w:rPr>
          <w:rFonts w:ascii="Arial" w:eastAsia="Times New Roman" w:hAnsi="Arial" w:cs="Arial"/>
          <w:b/>
          <w:bCs/>
          <w:sz w:val="20"/>
          <w:szCs w:val="20"/>
          <w:lang w:eastAsia="pt-BR"/>
        </w:rPr>
        <w:t>DESCRIÇÃO DAS ATIVIDADES</w:t>
      </w:r>
      <w:bookmarkEnd w:id="5"/>
    </w:p>
    <w:p w14:paraId="43080F47" w14:textId="5C1E24BB" w:rsidR="00EE27B3" w:rsidRPr="00EE27B3" w:rsidRDefault="00EE27B3" w:rsidP="00EE27B3">
      <w:pPr>
        <w:pStyle w:val="PargrafodaLista"/>
        <w:tabs>
          <w:tab w:val="left" w:pos="284"/>
        </w:tabs>
        <w:suppressAutoHyphens w:val="0"/>
        <w:spacing w:before="100" w:beforeAutospacing="1" w:after="100" w:afterAutospacing="1" w:line="360" w:lineRule="auto"/>
        <w:ind w:left="142"/>
        <w:jc w:val="both"/>
        <w:outlineLvl w:val="2"/>
        <w:rPr>
          <w:rFonts w:ascii="Arial" w:eastAsia="Times New Roman" w:hAnsi="Arial" w:cs="Arial"/>
          <w:b/>
          <w:bCs/>
          <w:sz w:val="20"/>
          <w:szCs w:val="20"/>
          <w:lang w:eastAsia="pt-BR"/>
        </w:rPr>
      </w:pPr>
      <w:r w:rsidRPr="00EE27B3">
        <w:rPr>
          <w:rFonts w:ascii="Arial" w:hAnsi="Arial" w:cs="Arial"/>
          <w:sz w:val="20"/>
          <w:szCs w:val="20"/>
        </w:rPr>
        <w:t>O Atendimento Pré-Hospitalar (APH) em obra deve seguir um fluxo técnico, ágil e seguro, desde a identificação da ocorrência até o encaminhamento adequado do colaborador à unidade de saúde de referência. As atividades descritas abaixo detalham cada etapa do processo:</w:t>
      </w:r>
    </w:p>
    <w:p w14:paraId="6A932587" w14:textId="154506D5" w:rsidR="00225759" w:rsidRPr="00225759" w:rsidRDefault="00EE27B3" w:rsidP="00EE27B3">
      <w:pPr>
        <w:tabs>
          <w:tab w:val="left" w:pos="284"/>
        </w:tabs>
        <w:suppressAutoHyphens w:val="0"/>
        <w:spacing w:before="100" w:beforeAutospacing="1" w:after="100" w:afterAutospacing="1" w:line="360" w:lineRule="auto"/>
        <w:ind w:left="142" w:hanging="142"/>
        <w:jc w:val="both"/>
        <w:outlineLvl w:val="3"/>
        <w:rPr>
          <w:rFonts w:ascii="Arial" w:eastAsia="Times New Roman" w:hAnsi="Arial" w:cs="Arial"/>
          <w:b/>
          <w:bCs/>
          <w:sz w:val="20"/>
          <w:szCs w:val="20"/>
          <w:lang w:eastAsia="pt-BR"/>
        </w:rPr>
      </w:pPr>
      <w:r w:rsidRPr="00EE27B3">
        <w:rPr>
          <w:rFonts w:ascii="Arial" w:eastAsia="Times New Roman" w:hAnsi="Arial" w:cs="Arial"/>
          <w:b/>
          <w:bCs/>
          <w:sz w:val="20"/>
          <w:szCs w:val="20"/>
          <w:lang w:eastAsia="pt-BR"/>
        </w:rPr>
        <w:t>5</w:t>
      </w:r>
      <w:r w:rsidR="00225759" w:rsidRPr="00225759">
        <w:rPr>
          <w:rFonts w:ascii="Arial" w:eastAsia="Times New Roman" w:hAnsi="Arial" w:cs="Arial"/>
          <w:b/>
          <w:bCs/>
          <w:sz w:val="20"/>
          <w:szCs w:val="20"/>
          <w:lang w:eastAsia="pt-BR"/>
        </w:rPr>
        <w:t xml:space="preserve">.1. </w:t>
      </w:r>
      <w:r>
        <w:rPr>
          <w:rFonts w:ascii="Arial" w:eastAsia="Times New Roman" w:hAnsi="Arial" w:cs="Arial"/>
          <w:b/>
          <w:bCs/>
          <w:sz w:val="20"/>
          <w:szCs w:val="20"/>
          <w:lang w:eastAsia="pt-BR"/>
        </w:rPr>
        <w:t>Identificação da Ocorrência</w:t>
      </w:r>
    </w:p>
    <w:p w14:paraId="1661DAFC" w14:textId="77777777" w:rsidR="00EE27B3" w:rsidRDefault="00EE27B3" w:rsidP="00566CFD">
      <w:pPr>
        <w:suppressAutoHyphens w:val="0"/>
        <w:spacing w:before="100" w:beforeAutospacing="1" w:after="100" w:afterAutospacing="1" w:line="360" w:lineRule="auto"/>
        <w:jc w:val="both"/>
        <w:rPr>
          <w:rFonts w:ascii="Arial" w:eastAsia="Times New Roman" w:hAnsi="Arial" w:cs="Arial"/>
          <w:sz w:val="20"/>
          <w:szCs w:val="20"/>
          <w:lang w:eastAsia="pt-BR"/>
        </w:rPr>
      </w:pPr>
      <w:r w:rsidRPr="00EE27B3">
        <w:rPr>
          <w:rFonts w:ascii="Arial" w:eastAsia="Times New Roman" w:hAnsi="Arial" w:cs="Arial"/>
          <w:sz w:val="20"/>
          <w:szCs w:val="20"/>
          <w:lang w:eastAsia="pt-BR"/>
        </w:rPr>
        <w:t>Qualquer colaborador, líder de equipe, encarregado ou terceiro que perceba uma situação de emergência ou mal-estar deverá acionar imediatamente o Técnico(a) de Enfermagem via rádio comunicador ou telefone funcional da obra.</w:t>
      </w:r>
    </w:p>
    <w:p w14:paraId="278ED14F" w14:textId="2E91471C" w:rsidR="00EE27B3" w:rsidRPr="00EE27B3" w:rsidRDefault="00EE27B3" w:rsidP="00566CFD">
      <w:pPr>
        <w:suppressAutoHyphens w:val="0"/>
        <w:spacing w:before="100" w:beforeAutospacing="1" w:after="100" w:afterAutospacing="1" w:line="360" w:lineRule="auto"/>
        <w:jc w:val="both"/>
        <w:rPr>
          <w:rFonts w:ascii="Arial" w:eastAsia="Times New Roman" w:hAnsi="Arial" w:cs="Arial"/>
          <w:sz w:val="20"/>
          <w:szCs w:val="20"/>
          <w:lang w:eastAsia="pt-BR"/>
        </w:rPr>
      </w:pPr>
      <w:r w:rsidRPr="00EE27B3">
        <w:rPr>
          <w:rFonts w:ascii="Arial" w:eastAsia="Times New Roman" w:hAnsi="Arial" w:cs="Arial"/>
          <w:sz w:val="20"/>
          <w:szCs w:val="20"/>
          <w:lang w:eastAsia="pt-BR"/>
        </w:rPr>
        <w:t>A comunicação deve conter informações básicas: nome da vítima, local da ocorrência, natureza do problema (acidente, trauma, mal súbito, etc.) e se há risco iminente ao socorrista.</w:t>
      </w:r>
    </w:p>
    <w:p w14:paraId="5F0E6A80" w14:textId="3B9249AF" w:rsidR="00225759" w:rsidRPr="00225759" w:rsidRDefault="00EE27B3" w:rsidP="00EE27B3">
      <w:pPr>
        <w:tabs>
          <w:tab w:val="left" w:pos="284"/>
        </w:tabs>
        <w:suppressAutoHyphens w:val="0"/>
        <w:spacing w:before="100" w:beforeAutospacing="1" w:after="100" w:afterAutospacing="1" w:line="360" w:lineRule="auto"/>
        <w:ind w:left="142" w:hanging="142"/>
        <w:jc w:val="both"/>
        <w:outlineLvl w:val="3"/>
        <w:rPr>
          <w:rFonts w:ascii="Arial" w:eastAsia="Times New Roman" w:hAnsi="Arial" w:cs="Arial"/>
          <w:b/>
          <w:bCs/>
          <w:sz w:val="20"/>
          <w:szCs w:val="20"/>
          <w:lang w:eastAsia="pt-BR"/>
        </w:rPr>
      </w:pPr>
      <w:r w:rsidRPr="00EE27B3">
        <w:rPr>
          <w:rFonts w:ascii="Arial" w:eastAsia="Times New Roman" w:hAnsi="Arial" w:cs="Arial"/>
          <w:b/>
          <w:bCs/>
          <w:sz w:val="20"/>
          <w:szCs w:val="20"/>
          <w:lang w:eastAsia="pt-BR"/>
        </w:rPr>
        <w:t>5</w:t>
      </w:r>
      <w:r w:rsidR="00225759" w:rsidRPr="00225759">
        <w:rPr>
          <w:rFonts w:ascii="Arial" w:eastAsia="Times New Roman" w:hAnsi="Arial" w:cs="Arial"/>
          <w:b/>
          <w:bCs/>
          <w:sz w:val="20"/>
          <w:szCs w:val="20"/>
          <w:lang w:eastAsia="pt-BR"/>
        </w:rPr>
        <w:t>.2. Atendimento Inicial</w:t>
      </w:r>
      <w:r w:rsidR="00566CFD">
        <w:rPr>
          <w:rFonts w:ascii="Arial" w:eastAsia="Times New Roman" w:hAnsi="Arial" w:cs="Arial"/>
          <w:b/>
          <w:bCs/>
          <w:sz w:val="20"/>
          <w:szCs w:val="20"/>
          <w:lang w:eastAsia="pt-BR"/>
        </w:rPr>
        <w:t xml:space="preserve"> no Local</w:t>
      </w:r>
    </w:p>
    <w:p w14:paraId="069F4CFF" w14:textId="702B7D67" w:rsidR="00566CFD" w:rsidRPr="00566CFD" w:rsidRDefault="00566CFD" w:rsidP="00566CFD">
      <w:pPr>
        <w:suppressAutoHyphens w:val="0"/>
        <w:spacing w:before="100" w:beforeAutospacing="1" w:after="100" w:afterAutospacing="1" w:line="360" w:lineRule="auto"/>
        <w:jc w:val="both"/>
        <w:rPr>
          <w:rFonts w:ascii="Arial" w:eastAsia="Times New Roman" w:hAnsi="Arial" w:cs="Arial"/>
          <w:sz w:val="20"/>
          <w:szCs w:val="20"/>
          <w:lang w:eastAsia="pt-BR"/>
        </w:rPr>
      </w:pPr>
      <w:r w:rsidRPr="00566CFD">
        <w:rPr>
          <w:rFonts w:ascii="Arial" w:eastAsia="Times New Roman" w:hAnsi="Arial" w:cs="Arial"/>
          <w:sz w:val="20"/>
          <w:szCs w:val="20"/>
          <w:lang w:eastAsia="pt-BR"/>
        </w:rPr>
        <w:t>O Técnico(a) de Enfermagem deverá chegar ao local em tempo mínimo possível, utilizando Equipamentos de Proteção Individual (EPI) adequados à situação</w:t>
      </w:r>
      <w:r w:rsidR="005538F2">
        <w:rPr>
          <w:rFonts w:ascii="Arial" w:eastAsia="Times New Roman" w:hAnsi="Arial" w:cs="Arial"/>
          <w:sz w:val="20"/>
          <w:szCs w:val="20"/>
          <w:lang w:eastAsia="pt-BR"/>
        </w:rPr>
        <w:t>.</w:t>
      </w:r>
    </w:p>
    <w:p w14:paraId="28598298" w14:textId="2A8BAF0A" w:rsidR="00566CFD" w:rsidRPr="00566CFD" w:rsidRDefault="00566CFD" w:rsidP="00566CFD">
      <w:pPr>
        <w:suppressAutoHyphens w:val="0"/>
        <w:spacing w:before="100" w:beforeAutospacing="1" w:after="100" w:afterAutospacing="1" w:line="360" w:lineRule="auto"/>
        <w:jc w:val="both"/>
        <w:rPr>
          <w:rFonts w:ascii="Arial" w:eastAsia="Times New Roman" w:hAnsi="Arial" w:cs="Arial"/>
          <w:sz w:val="20"/>
          <w:szCs w:val="20"/>
          <w:lang w:eastAsia="pt-BR"/>
        </w:rPr>
      </w:pPr>
      <w:r w:rsidRPr="00566CFD">
        <w:rPr>
          <w:rFonts w:ascii="Arial" w:eastAsia="Times New Roman" w:hAnsi="Arial" w:cs="Arial"/>
          <w:sz w:val="20"/>
          <w:szCs w:val="20"/>
          <w:lang w:eastAsia="pt-BR"/>
        </w:rPr>
        <w:t>Realiza-se a abordagem primária da vítima, incluindo:</w:t>
      </w:r>
    </w:p>
    <w:p w14:paraId="0CF3BE4A" w14:textId="77777777" w:rsidR="00566CFD" w:rsidRPr="00566CFD" w:rsidRDefault="00566CFD" w:rsidP="00711A46">
      <w:pPr>
        <w:pStyle w:val="PargrafodaLista"/>
        <w:numPr>
          <w:ilvl w:val="0"/>
          <w:numId w:val="6"/>
        </w:numPr>
        <w:suppressAutoHyphens w:val="0"/>
        <w:spacing w:before="100" w:beforeAutospacing="1" w:after="100" w:afterAutospacing="1" w:line="360" w:lineRule="auto"/>
        <w:ind w:left="426" w:hanging="426"/>
        <w:jc w:val="both"/>
        <w:rPr>
          <w:rFonts w:ascii="Arial" w:eastAsia="Times New Roman" w:hAnsi="Arial" w:cs="Arial"/>
          <w:sz w:val="20"/>
          <w:szCs w:val="20"/>
          <w:lang w:eastAsia="pt-BR"/>
        </w:rPr>
      </w:pPr>
      <w:r w:rsidRPr="00566CFD">
        <w:rPr>
          <w:rFonts w:ascii="Arial" w:eastAsia="Times New Roman" w:hAnsi="Arial" w:cs="Arial"/>
          <w:sz w:val="20"/>
          <w:szCs w:val="20"/>
          <w:lang w:eastAsia="pt-BR"/>
        </w:rPr>
        <w:t>Avaliação do nível de consciência (Escala de Glasgow, se aplicável).</w:t>
      </w:r>
    </w:p>
    <w:p w14:paraId="7DD7D1C7" w14:textId="3640C019" w:rsidR="00566CFD" w:rsidRPr="00566CFD" w:rsidRDefault="00566CFD" w:rsidP="00711A46">
      <w:pPr>
        <w:pStyle w:val="PargrafodaLista"/>
        <w:numPr>
          <w:ilvl w:val="0"/>
          <w:numId w:val="6"/>
        </w:numPr>
        <w:suppressAutoHyphens w:val="0"/>
        <w:spacing w:before="100" w:beforeAutospacing="1" w:after="100" w:afterAutospacing="1" w:line="360" w:lineRule="auto"/>
        <w:ind w:left="426" w:hanging="426"/>
        <w:jc w:val="both"/>
        <w:rPr>
          <w:rFonts w:ascii="Arial" w:eastAsia="Times New Roman" w:hAnsi="Arial" w:cs="Arial"/>
          <w:sz w:val="20"/>
          <w:szCs w:val="20"/>
          <w:lang w:eastAsia="pt-BR"/>
        </w:rPr>
      </w:pPr>
      <w:r w:rsidRPr="00566CFD">
        <w:rPr>
          <w:rFonts w:ascii="Arial" w:eastAsia="Times New Roman" w:hAnsi="Arial" w:cs="Arial"/>
          <w:sz w:val="20"/>
          <w:szCs w:val="20"/>
          <w:lang w:eastAsia="pt-BR"/>
        </w:rPr>
        <w:t>Verificação de vias aéreas, respiração</w:t>
      </w:r>
      <w:r w:rsidR="00BA15CE">
        <w:rPr>
          <w:rFonts w:ascii="Arial" w:eastAsia="Times New Roman" w:hAnsi="Arial" w:cs="Arial"/>
          <w:sz w:val="20"/>
          <w:szCs w:val="20"/>
          <w:lang w:eastAsia="pt-BR"/>
        </w:rPr>
        <w:t>,</w:t>
      </w:r>
      <w:r w:rsidRPr="00566CFD">
        <w:rPr>
          <w:rFonts w:ascii="Arial" w:eastAsia="Times New Roman" w:hAnsi="Arial" w:cs="Arial"/>
          <w:sz w:val="20"/>
          <w:szCs w:val="20"/>
          <w:lang w:eastAsia="pt-BR"/>
        </w:rPr>
        <w:t xml:space="preserve"> circulação</w:t>
      </w:r>
      <w:r w:rsidR="00BA15CE">
        <w:rPr>
          <w:rFonts w:ascii="Arial" w:eastAsia="Times New Roman" w:hAnsi="Arial" w:cs="Arial"/>
          <w:sz w:val="20"/>
          <w:szCs w:val="20"/>
          <w:lang w:eastAsia="pt-BR"/>
        </w:rPr>
        <w:t>, nível de consciência e exposição da vítima</w:t>
      </w:r>
      <w:r w:rsidRPr="00566CFD">
        <w:rPr>
          <w:rFonts w:ascii="Arial" w:eastAsia="Times New Roman" w:hAnsi="Arial" w:cs="Arial"/>
          <w:sz w:val="20"/>
          <w:szCs w:val="20"/>
          <w:lang w:eastAsia="pt-BR"/>
        </w:rPr>
        <w:t xml:space="preserve"> (ABC</w:t>
      </w:r>
      <w:r w:rsidR="00BA15CE">
        <w:rPr>
          <w:rFonts w:ascii="Arial" w:eastAsia="Times New Roman" w:hAnsi="Arial" w:cs="Arial"/>
          <w:sz w:val="20"/>
          <w:szCs w:val="20"/>
          <w:lang w:eastAsia="pt-BR"/>
        </w:rPr>
        <w:t>DE</w:t>
      </w:r>
      <w:r w:rsidRPr="00566CFD">
        <w:rPr>
          <w:rFonts w:ascii="Arial" w:eastAsia="Times New Roman" w:hAnsi="Arial" w:cs="Arial"/>
          <w:sz w:val="20"/>
          <w:szCs w:val="20"/>
          <w:lang w:eastAsia="pt-BR"/>
        </w:rPr>
        <w:t xml:space="preserve"> do APH).</w:t>
      </w:r>
    </w:p>
    <w:p w14:paraId="5B97C8A3" w14:textId="77777777" w:rsidR="00566CFD" w:rsidRPr="00566CFD" w:rsidRDefault="00566CFD" w:rsidP="00711A46">
      <w:pPr>
        <w:pStyle w:val="PargrafodaLista"/>
        <w:numPr>
          <w:ilvl w:val="0"/>
          <w:numId w:val="6"/>
        </w:numPr>
        <w:suppressAutoHyphens w:val="0"/>
        <w:spacing w:before="100" w:beforeAutospacing="1" w:after="100" w:afterAutospacing="1" w:line="360" w:lineRule="auto"/>
        <w:ind w:left="426" w:hanging="426"/>
        <w:jc w:val="both"/>
        <w:rPr>
          <w:rFonts w:ascii="Arial" w:eastAsia="Times New Roman" w:hAnsi="Arial" w:cs="Arial"/>
          <w:sz w:val="20"/>
          <w:szCs w:val="20"/>
          <w:lang w:eastAsia="pt-BR"/>
        </w:rPr>
      </w:pPr>
      <w:r w:rsidRPr="00566CFD">
        <w:rPr>
          <w:rFonts w:ascii="Arial" w:eastAsia="Times New Roman" w:hAnsi="Arial" w:cs="Arial"/>
          <w:sz w:val="20"/>
          <w:szCs w:val="20"/>
          <w:lang w:eastAsia="pt-BR"/>
        </w:rPr>
        <w:t>Controle de hemorragias, imobilização de fraturas, aplicação de curativos e outras medidas de estabilização inicial.</w:t>
      </w:r>
    </w:p>
    <w:p w14:paraId="68F8ED1B" w14:textId="4F0A993E" w:rsidR="00566CFD" w:rsidRDefault="00566CFD" w:rsidP="00566CFD">
      <w:pPr>
        <w:suppressAutoHyphens w:val="0"/>
        <w:spacing w:before="100" w:beforeAutospacing="1" w:after="100" w:afterAutospacing="1" w:line="360" w:lineRule="auto"/>
        <w:jc w:val="both"/>
        <w:rPr>
          <w:rFonts w:ascii="Arial" w:eastAsia="Times New Roman" w:hAnsi="Arial" w:cs="Arial"/>
          <w:sz w:val="20"/>
          <w:szCs w:val="20"/>
          <w:lang w:eastAsia="pt-BR"/>
        </w:rPr>
      </w:pPr>
      <w:r w:rsidRPr="00566CFD">
        <w:rPr>
          <w:rFonts w:ascii="Arial" w:eastAsia="Times New Roman" w:hAnsi="Arial" w:cs="Arial"/>
          <w:sz w:val="20"/>
          <w:szCs w:val="20"/>
          <w:lang w:eastAsia="pt-BR"/>
        </w:rPr>
        <w:t>Sempre que possível, deve-se realizar a anamnese rápida com a vítima ou testemunhas, para identificar histórico médico, uso de medicamentos, alergias e dinâmica do acidente.</w:t>
      </w:r>
    </w:p>
    <w:p w14:paraId="629A3041" w14:textId="77777777" w:rsidR="00B3719E" w:rsidRDefault="00B3719E" w:rsidP="00566CFD">
      <w:pPr>
        <w:suppressAutoHyphens w:val="0"/>
        <w:spacing w:before="100" w:beforeAutospacing="1" w:after="100" w:afterAutospacing="1" w:line="360" w:lineRule="auto"/>
        <w:jc w:val="both"/>
        <w:rPr>
          <w:rFonts w:ascii="Arial" w:eastAsia="Times New Roman" w:hAnsi="Arial" w:cs="Arial"/>
          <w:sz w:val="20"/>
          <w:szCs w:val="20"/>
          <w:lang w:eastAsia="pt-BR"/>
        </w:rPr>
      </w:pPr>
    </w:p>
    <w:p w14:paraId="71AF30A7" w14:textId="77777777" w:rsidR="00B3719E" w:rsidRDefault="00B3719E" w:rsidP="00566CFD">
      <w:pPr>
        <w:suppressAutoHyphens w:val="0"/>
        <w:spacing w:before="100" w:beforeAutospacing="1" w:after="100" w:afterAutospacing="1" w:line="360" w:lineRule="auto"/>
        <w:jc w:val="both"/>
        <w:rPr>
          <w:rFonts w:ascii="Arial" w:eastAsia="Times New Roman" w:hAnsi="Arial" w:cs="Arial"/>
          <w:sz w:val="20"/>
          <w:szCs w:val="20"/>
          <w:lang w:eastAsia="pt-BR"/>
        </w:rPr>
      </w:pPr>
    </w:p>
    <w:p w14:paraId="0DBC7CF4" w14:textId="77777777" w:rsidR="00566CFD" w:rsidRPr="00566CFD" w:rsidRDefault="00EE27B3" w:rsidP="00566CFD">
      <w:pPr>
        <w:tabs>
          <w:tab w:val="left" w:pos="284"/>
        </w:tabs>
        <w:suppressAutoHyphens w:val="0"/>
        <w:spacing w:before="100" w:beforeAutospacing="1" w:after="100" w:afterAutospacing="1" w:line="360" w:lineRule="auto"/>
        <w:ind w:left="142" w:hanging="142"/>
        <w:jc w:val="both"/>
        <w:rPr>
          <w:rFonts w:ascii="Arial" w:hAnsi="Arial" w:cs="Arial"/>
          <w:b/>
          <w:bCs/>
          <w:sz w:val="20"/>
          <w:szCs w:val="20"/>
          <w:lang w:eastAsia="pt-BR"/>
        </w:rPr>
      </w:pPr>
      <w:r w:rsidRPr="00EE27B3">
        <w:rPr>
          <w:rFonts w:ascii="Arial" w:eastAsia="Times New Roman" w:hAnsi="Arial" w:cs="Arial"/>
          <w:b/>
          <w:bCs/>
          <w:sz w:val="20"/>
          <w:szCs w:val="20"/>
          <w:lang w:eastAsia="pt-BR"/>
        </w:rPr>
        <w:t>5</w:t>
      </w:r>
      <w:r w:rsidR="00225759" w:rsidRPr="00225759">
        <w:rPr>
          <w:rFonts w:ascii="Arial" w:eastAsia="Times New Roman" w:hAnsi="Arial" w:cs="Arial"/>
          <w:b/>
          <w:bCs/>
          <w:sz w:val="20"/>
          <w:szCs w:val="20"/>
          <w:lang w:eastAsia="pt-BR"/>
        </w:rPr>
        <w:t xml:space="preserve">.3. </w:t>
      </w:r>
      <w:r w:rsidR="00566CFD" w:rsidRPr="00566CFD">
        <w:rPr>
          <w:rFonts w:ascii="Arial" w:hAnsi="Arial" w:cs="Arial"/>
          <w:b/>
          <w:bCs/>
          <w:sz w:val="20"/>
          <w:szCs w:val="20"/>
          <w:lang w:eastAsia="pt-BR"/>
        </w:rPr>
        <w:t>Retirada e Deslocamento à Ambulância</w:t>
      </w:r>
    </w:p>
    <w:p w14:paraId="13126673" w14:textId="1A28C70F" w:rsidR="00566CFD" w:rsidRPr="00566CFD" w:rsidRDefault="00566CFD" w:rsidP="00566CFD">
      <w:pPr>
        <w:tabs>
          <w:tab w:val="left" w:pos="0"/>
        </w:tabs>
        <w:suppressAutoHyphens w:val="0"/>
        <w:spacing w:before="100" w:beforeAutospacing="1" w:after="100" w:afterAutospacing="1" w:line="360" w:lineRule="auto"/>
        <w:ind w:hanging="142"/>
        <w:jc w:val="both"/>
        <w:outlineLvl w:val="3"/>
        <w:rPr>
          <w:rFonts w:ascii="Arial" w:eastAsia="Times New Roman" w:hAnsi="Arial" w:cs="Arial"/>
          <w:sz w:val="20"/>
          <w:szCs w:val="20"/>
          <w:lang w:eastAsia="pt-BR"/>
        </w:rPr>
      </w:pPr>
      <w:r>
        <w:rPr>
          <w:rFonts w:ascii="Arial" w:eastAsia="Times New Roman" w:hAnsi="Arial" w:cs="Arial"/>
          <w:sz w:val="20"/>
          <w:szCs w:val="20"/>
          <w:lang w:eastAsia="pt-BR"/>
        </w:rPr>
        <w:tab/>
      </w:r>
      <w:r w:rsidRPr="00566CFD">
        <w:rPr>
          <w:rFonts w:ascii="Arial" w:eastAsia="Times New Roman" w:hAnsi="Arial" w:cs="Arial"/>
          <w:sz w:val="20"/>
          <w:szCs w:val="20"/>
          <w:lang w:eastAsia="pt-BR"/>
        </w:rPr>
        <w:t>Caso o local da ocorrência apresente riscos adicionais (</w:t>
      </w:r>
      <w:r>
        <w:rPr>
          <w:rFonts w:ascii="Arial" w:eastAsia="Times New Roman" w:hAnsi="Arial" w:cs="Arial"/>
          <w:sz w:val="20"/>
          <w:szCs w:val="20"/>
          <w:lang w:eastAsia="pt-BR"/>
        </w:rPr>
        <w:t xml:space="preserve">como </w:t>
      </w:r>
      <w:r w:rsidRPr="00566CFD">
        <w:rPr>
          <w:rFonts w:ascii="Arial" w:eastAsia="Times New Roman" w:hAnsi="Arial" w:cs="Arial"/>
          <w:sz w:val="20"/>
          <w:szCs w:val="20"/>
          <w:lang w:eastAsia="pt-BR"/>
        </w:rPr>
        <w:t>ambiente instável, proximidade com redes elétricas</w:t>
      </w:r>
      <w:r>
        <w:rPr>
          <w:rFonts w:ascii="Arial" w:eastAsia="Times New Roman" w:hAnsi="Arial" w:cs="Arial"/>
          <w:sz w:val="20"/>
          <w:szCs w:val="20"/>
          <w:lang w:eastAsia="pt-BR"/>
        </w:rPr>
        <w:t xml:space="preserve"> ou </w:t>
      </w:r>
      <w:r w:rsidRPr="00566CFD">
        <w:rPr>
          <w:rFonts w:ascii="Arial" w:eastAsia="Times New Roman" w:hAnsi="Arial" w:cs="Arial"/>
          <w:sz w:val="20"/>
          <w:szCs w:val="20"/>
          <w:lang w:eastAsia="pt-BR"/>
        </w:rPr>
        <w:t>escavações</w:t>
      </w:r>
      <w:r>
        <w:rPr>
          <w:rFonts w:ascii="Arial" w:eastAsia="Times New Roman" w:hAnsi="Arial" w:cs="Arial"/>
          <w:sz w:val="20"/>
          <w:szCs w:val="20"/>
          <w:lang w:eastAsia="pt-BR"/>
        </w:rPr>
        <w:t>),</w:t>
      </w:r>
      <w:r w:rsidRPr="00566CFD">
        <w:rPr>
          <w:rFonts w:ascii="Arial" w:eastAsia="Times New Roman" w:hAnsi="Arial" w:cs="Arial"/>
          <w:sz w:val="20"/>
          <w:szCs w:val="20"/>
          <w:lang w:eastAsia="pt-BR"/>
        </w:rPr>
        <w:t xml:space="preserve"> a retirada da vítima deverá ocorrer com auxílio do motorista da ambulância, seguindo as orientações de segurança e utilizando os dispositivos de mobilização adequados</w:t>
      </w:r>
      <w:r>
        <w:rPr>
          <w:rFonts w:ascii="Arial" w:eastAsia="Times New Roman" w:hAnsi="Arial" w:cs="Arial"/>
          <w:sz w:val="20"/>
          <w:szCs w:val="20"/>
          <w:lang w:eastAsia="pt-BR"/>
        </w:rPr>
        <w:t>.</w:t>
      </w:r>
    </w:p>
    <w:p w14:paraId="43F0FA08" w14:textId="09DD25A6" w:rsidR="00566CFD" w:rsidRPr="00566CFD" w:rsidRDefault="00566CFD" w:rsidP="00566CFD">
      <w:pPr>
        <w:tabs>
          <w:tab w:val="left" w:pos="0"/>
        </w:tabs>
        <w:suppressAutoHyphens w:val="0"/>
        <w:spacing w:before="100" w:beforeAutospacing="1" w:after="100" w:afterAutospacing="1" w:line="360" w:lineRule="auto"/>
        <w:ind w:hanging="142"/>
        <w:jc w:val="both"/>
        <w:outlineLvl w:val="3"/>
        <w:rPr>
          <w:rFonts w:ascii="Arial" w:eastAsia="Times New Roman" w:hAnsi="Arial" w:cs="Arial"/>
          <w:sz w:val="20"/>
          <w:szCs w:val="20"/>
          <w:lang w:eastAsia="pt-BR"/>
        </w:rPr>
      </w:pPr>
      <w:r>
        <w:rPr>
          <w:rFonts w:ascii="Arial" w:eastAsia="Times New Roman" w:hAnsi="Arial" w:cs="Arial"/>
          <w:sz w:val="20"/>
          <w:szCs w:val="20"/>
          <w:lang w:eastAsia="pt-BR"/>
        </w:rPr>
        <w:tab/>
      </w:r>
      <w:r w:rsidRPr="00566CFD">
        <w:rPr>
          <w:rFonts w:ascii="Arial" w:eastAsia="Times New Roman" w:hAnsi="Arial" w:cs="Arial"/>
          <w:sz w:val="20"/>
          <w:szCs w:val="20"/>
          <w:lang w:eastAsia="pt-BR"/>
        </w:rPr>
        <w:t>A vítima deve ser transportada de forma segura até a ambulância, onde será feita uma nova avaliação secundária, com monitoramento de sinais vitais e reavaliação clínica contínua.</w:t>
      </w:r>
    </w:p>
    <w:p w14:paraId="34050927" w14:textId="77777777" w:rsidR="00566CFD" w:rsidRPr="00566CFD" w:rsidRDefault="00EE27B3" w:rsidP="00566CFD">
      <w:pPr>
        <w:tabs>
          <w:tab w:val="left" w:pos="284"/>
        </w:tabs>
        <w:suppressAutoHyphens w:val="0"/>
        <w:spacing w:before="100" w:beforeAutospacing="1" w:after="100" w:afterAutospacing="1" w:line="360" w:lineRule="auto"/>
        <w:ind w:left="142" w:hanging="142"/>
        <w:jc w:val="both"/>
        <w:rPr>
          <w:rFonts w:ascii="Arial" w:hAnsi="Arial" w:cs="Arial"/>
          <w:b/>
          <w:bCs/>
          <w:sz w:val="20"/>
          <w:szCs w:val="20"/>
          <w:lang w:eastAsia="pt-BR"/>
        </w:rPr>
      </w:pPr>
      <w:r w:rsidRPr="00EE27B3">
        <w:rPr>
          <w:rFonts w:ascii="Arial" w:eastAsia="Times New Roman" w:hAnsi="Arial" w:cs="Arial"/>
          <w:b/>
          <w:bCs/>
          <w:sz w:val="20"/>
          <w:szCs w:val="20"/>
          <w:lang w:eastAsia="pt-BR"/>
        </w:rPr>
        <w:t>5</w:t>
      </w:r>
      <w:r w:rsidR="00225759" w:rsidRPr="00225759">
        <w:rPr>
          <w:rFonts w:ascii="Arial" w:eastAsia="Times New Roman" w:hAnsi="Arial" w:cs="Arial"/>
          <w:b/>
          <w:bCs/>
          <w:sz w:val="20"/>
          <w:szCs w:val="20"/>
          <w:lang w:eastAsia="pt-BR"/>
        </w:rPr>
        <w:t xml:space="preserve">.4. </w:t>
      </w:r>
      <w:bookmarkStart w:id="6" w:name="_Toc200356674"/>
      <w:r w:rsidR="00566CFD" w:rsidRPr="00566CFD">
        <w:rPr>
          <w:rFonts w:ascii="Arial" w:hAnsi="Arial" w:cs="Arial"/>
          <w:b/>
          <w:bCs/>
          <w:sz w:val="20"/>
          <w:szCs w:val="20"/>
          <w:lang w:eastAsia="pt-BR"/>
        </w:rPr>
        <w:t>Decisão sobre Encaminhamento Médico</w:t>
      </w:r>
    </w:p>
    <w:p w14:paraId="403CFE80" w14:textId="4CAB0DE0" w:rsidR="00566CFD" w:rsidRPr="00566CFD" w:rsidRDefault="00566CFD" w:rsidP="00566CFD">
      <w:pPr>
        <w:tabs>
          <w:tab w:val="left" w:pos="0"/>
        </w:tabs>
        <w:suppressAutoHyphens w:val="0"/>
        <w:spacing w:before="100" w:beforeAutospacing="1" w:after="100" w:afterAutospacing="1" w:line="360" w:lineRule="auto"/>
        <w:ind w:hanging="284"/>
        <w:jc w:val="both"/>
        <w:outlineLvl w:val="3"/>
        <w:rPr>
          <w:rFonts w:ascii="Arial" w:eastAsia="Times New Roman" w:hAnsi="Arial" w:cs="Arial"/>
          <w:sz w:val="20"/>
          <w:szCs w:val="20"/>
          <w:lang w:eastAsia="pt-BR"/>
        </w:rPr>
      </w:pPr>
      <w:r>
        <w:rPr>
          <w:rFonts w:ascii="Arial" w:eastAsia="Times New Roman" w:hAnsi="Arial" w:cs="Arial"/>
          <w:sz w:val="20"/>
          <w:szCs w:val="20"/>
          <w:lang w:eastAsia="pt-BR"/>
        </w:rPr>
        <w:tab/>
      </w:r>
      <w:r w:rsidRPr="00566CFD">
        <w:rPr>
          <w:rFonts w:ascii="Arial" w:eastAsia="Times New Roman" w:hAnsi="Arial" w:cs="Arial"/>
          <w:sz w:val="20"/>
          <w:szCs w:val="20"/>
          <w:lang w:eastAsia="pt-BR"/>
        </w:rPr>
        <w:t>Com base na gravidade do caso, o Técnico de Enfermagem deverá:</w:t>
      </w:r>
    </w:p>
    <w:p w14:paraId="7EFC4C76" w14:textId="6E1C781D" w:rsidR="00566CFD" w:rsidRPr="00566CFD" w:rsidRDefault="00566CFD" w:rsidP="00711A46">
      <w:pPr>
        <w:pStyle w:val="PargrafodaLista"/>
        <w:numPr>
          <w:ilvl w:val="0"/>
          <w:numId w:val="7"/>
        </w:numPr>
        <w:tabs>
          <w:tab w:val="left" w:pos="0"/>
        </w:tabs>
        <w:suppressAutoHyphens w:val="0"/>
        <w:spacing w:before="100" w:beforeAutospacing="1" w:after="100" w:afterAutospacing="1" w:line="360" w:lineRule="auto"/>
        <w:jc w:val="both"/>
        <w:outlineLvl w:val="3"/>
        <w:rPr>
          <w:rFonts w:ascii="Arial" w:eastAsia="Times New Roman" w:hAnsi="Arial" w:cs="Arial"/>
          <w:sz w:val="20"/>
          <w:szCs w:val="20"/>
          <w:lang w:eastAsia="pt-BR"/>
        </w:rPr>
      </w:pPr>
      <w:r w:rsidRPr="00566CFD">
        <w:rPr>
          <w:rFonts w:ascii="Arial" w:eastAsia="Times New Roman" w:hAnsi="Arial" w:cs="Arial"/>
          <w:sz w:val="20"/>
          <w:szCs w:val="20"/>
          <w:lang w:eastAsia="pt-BR"/>
        </w:rPr>
        <w:t>Classificar a prioridade do atendimento (emergência, urgência ou observação).</w:t>
      </w:r>
    </w:p>
    <w:p w14:paraId="300E5483" w14:textId="7673AFDC" w:rsidR="00566CFD" w:rsidRPr="00566CFD" w:rsidRDefault="00566CFD" w:rsidP="00711A46">
      <w:pPr>
        <w:pStyle w:val="PargrafodaLista"/>
        <w:numPr>
          <w:ilvl w:val="0"/>
          <w:numId w:val="7"/>
        </w:numPr>
        <w:tabs>
          <w:tab w:val="left" w:pos="0"/>
        </w:tabs>
        <w:suppressAutoHyphens w:val="0"/>
        <w:spacing w:before="100" w:beforeAutospacing="1" w:after="100" w:afterAutospacing="1" w:line="360" w:lineRule="auto"/>
        <w:jc w:val="both"/>
        <w:outlineLvl w:val="3"/>
        <w:rPr>
          <w:rFonts w:ascii="Arial" w:eastAsia="Times New Roman" w:hAnsi="Arial" w:cs="Arial"/>
          <w:sz w:val="20"/>
          <w:szCs w:val="20"/>
          <w:lang w:eastAsia="pt-BR"/>
        </w:rPr>
      </w:pPr>
      <w:r w:rsidRPr="00566CFD">
        <w:rPr>
          <w:rFonts w:ascii="Arial" w:eastAsia="Times New Roman" w:hAnsi="Arial" w:cs="Arial"/>
          <w:sz w:val="20"/>
          <w:szCs w:val="20"/>
          <w:lang w:eastAsia="pt-BR"/>
        </w:rPr>
        <w:t>Informar imediatamente o Gerente de QSMS sobre a situação, que, junto à equipe de saúde e segurança, autorizará ou confirmará a necessidade de remoção à unidade de saúde externa.</w:t>
      </w:r>
    </w:p>
    <w:p w14:paraId="60DBB0B3" w14:textId="77777777" w:rsidR="00566CFD" w:rsidRDefault="00566CFD" w:rsidP="00566CFD">
      <w:pPr>
        <w:tabs>
          <w:tab w:val="left" w:pos="0"/>
        </w:tabs>
        <w:suppressAutoHyphens w:val="0"/>
        <w:spacing w:before="100" w:beforeAutospacing="1" w:after="100" w:afterAutospacing="1" w:line="360" w:lineRule="auto"/>
        <w:ind w:hanging="284"/>
        <w:jc w:val="both"/>
        <w:outlineLvl w:val="3"/>
        <w:rPr>
          <w:rFonts w:ascii="Arial" w:eastAsia="Times New Roman" w:hAnsi="Arial" w:cs="Arial"/>
          <w:sz w:val="20"/>
          <w:szCs w:val="20"/>
          <w:lang w:eastAsia="pt-BR"/>
        </w:rPr>
      </w:pPr>
      <w:r>
        <w:rPr>
          <w:rFonts w:ascii="Arial" w:eastAsia="Times New Roman" w:hAnsi="Arial" w:cs="Arial"/>
          <w:sz w:val="20"/>
          <w:szCs w:val="20"/>
          <w:lang w:eastAsia="pt-BR"/>
        </w:rPr>
        <w:tab/>
      </w:r>
      <w:r w:rsidRPr="00566CFD">
        <w:rPr>
          <w:rFonts w:ascii="Arial" w:eastAsia="Times New Roman" w:hAnsi="Arial" w:cs="Arial"/>
          <w:sz w:val="20"/>
          <w:szCs w:val="20"/>
          <w:lang w:eastAsia="pt-BR"/>
        </w:rPr>
        <w:t>A ambulância deverá seguir a rota de emergência previamente estabelecida, com a vítima devidamente estabilizada e acompanhada pelo técnico.</w:t>
      </w:r>
    </w:p>
    <w:p w14:paraId="58C0D9D4" w14:textId="6C4D02A2" w:rsidR="00566CFD" w:rsidRPr="00566CFD" w:rsidRDefault="00566CFD" w:rsidP="00566CFD">
      <w:pPr>
        <w:tabs>
          <w:tab w:val="left" w:pos="0"/>
        </w:tabs>
        <w:suppressAutoHyphens w:val="0"/>
        <w:spacing w:before="100" w:beforeAutospacing="1" w:after="100" w:afterAutospacing="1" w:line="360" w:lineRule="auto"/>
        <w:ind w:hanging="284"/>
        <w:jc w:val="both"/>
        <w:outlineLvl w:val="3"/>
        <w:rPr>
          <w:rFonts w:ascii="Arial" w:eastAsia="Times New Roman" w:hAnsi="Arial" w:cs="Arial"/>
          <w:sz w:val="20"/>
          <w:szCs w:val="20"/>
          <w:lang w:eastAsia="pt-BR"/>
        </w:rPr>
      </w:pPr>
      <w:r>
        <w:rPr>
          <w:rFonts w:ascii="Arial" w:eastAsia="Times New Roman" w:hAnsi="Arial" w:cs="Arial"/>
          <w:sz w:val="20"/>
          <w:szCs w:val="20"/>
          <w:lang w:eastAsia="pt-BR"/>
        </w:rPr>
        <w:tab/>
      </w:r>
      <w:r w:rsidRPr="00566CFD">
        <w:rPr>
          <w:rFonts w:ascii="Arial" w:eastAsia="Times New Roman" w:hAnsi="Arial" w:cs="Arial"/>
          <w:b/>
          <w:bCs/>
          <w:sz w:val="20"/>
          <w:szCs w:val="20"/>
          <w:lang w:eastAsia="pt-BR"/>
        </w:rPr>
        <w:t>5.5</w:t>
      </w:r>
      <w:r>
        <w:rPr>
          <w:rFonts w:ascii="Arial" w:eastAsia="Times New Roman" w:hAnsi="Arial" w:cs="Arial"/>
          <w:b/>
          <w:bCs/>
          <w:sz w:val="20"/>
          <w:szCs w:val="20"/>
          <w:lang w:eastAsia="pt-BR"/>
        </w:rPr>
        <w:t>.</w:t>
      </w:r>
      <w:r w:rsidRPr="00566CFD">
        <w:rPr>
          <w:rFonts w:ascii="Arial" w:eastAsia="Times New Roman" w:hAnsi="Arial" w:cs="Arial"/>
          <w:b/>
          <w:bCs/>
          <w:sz w:val="20"/>
          <w:szCs w:val="20"/>
          <w:lang w:eastAsia="pt-BR"/>
        </w:rPr>
        <w:t xml:space="preserve"> </w:t>
      </w:r>
      <w:r w:rsidRPr="00566CFD">
        <w:rPr>
          <w:rFonts w:ascii="Arial" w:hAnsi="Arial" w:cs="Arial"/>
          <w:b/>
          <w:bCs/>
          <w:sz w:val="20"/>
          <w:szCs w:val="20"/>
          <w:lang w:eastAsia="pt-BR"/>
        </w:rPr>
        <w:t>Pós-Atendimento e Registro</w:t>
      </w:r>
    </w:p>
    <w:p w14:paraId="7971792C" w14:textId="77777777" w:rsidR="00566CFD" w:rsidRPr="00566CFD" w:rsidRDefault="00566CFD" w:rsidP="00566CFD">
      <w:pPr>
        <w:rPr>
          <w:rFonts w:ascii="Arial" w:hAnsi="Arial" w:cs="Arial"/>
          <w:sz w:val="20"/>
          <w:szCs w:val="20"/>
          <w:lang w:eastAsia="pt-BR"/>
        </w:rPr>
      </w:pPr>
      <w:r w:rsidRPr="00566CFD">
        <w:rPr>
          <w:rFonts w:ascii="Arial" w:hAnsi="Arial" w:cs="Arial"/>
          <w:sz w:val="20"/>
          <w:szCs w:val="20"/>
          <w:lang w:eastAsia="pt-BR"/>
        </w:rPr>
        <w:t>Após cada atendimento, o Técnico de Enfermagem deverá:</w:t>
      </w:r>
    </w:p>
    <w:p w14:paraId="1142810D" w14:textId="77777777" w:rsidR="00566CFD" w:rsidRPr="00566CFD" w:rsidRDefault="00566CFD" w:rsidP="00711A46">
      <w:pPr>
        <w:pStyle w:val="PargrafodaLista"/>
        <w:numPr>
          <w:ilvl w:val="0"/>
          <w:numId w:val="8"/>
        </w:numPr>
        <w:rPr>
          <w:rFonts w:ascii="Arial" w:hAnsi="Arial" w:cs="Arial"/>
          <w:sz w:val="20"/>
          <w:szCs w:val="20"/>
          <w:lang w:eastAsia="pt-BR"/>
        </w:rPr>
      </w:pPr>
      <w:r w:rsidRPr="00566CFD">
        <w:rPr>
          <w:rFonts w:ascii="Arial" w:hAnsi="Arial" w:cs="Arial"/>
          <w:sz w:val="20"/>
          <w:szCs w:val="20"/>
          <w:lang w:eastAsia="pt-BR"/>
        </w:rPr>
        <w:t xml:space="preserve">Preencher integralmente a </w:t>
      </w:r>
      <w:r w:rsidRPr="00566CFD">
        <w:rPr>
          <w:rFonts w:ascii="Arial" w:hAnsi="Arial" w:cs="Arial"/>
          <w:b/>
          <w:bCs/>
          <w:sz w:val="20"/>
          <w:szCs w:val="20"/>
          <w:lang w:eastAsia="pt-BR"/>
        </w:rPr>
        <w:t>Ficha de Atendimento APH</w:t>
      </w:r>
      <w:r w:rsidRPr="00566CFD">
        <w:rPr>
          <w:rFonts w:ascii="Arial" w:hAnsi="Arial" w:cs="Arial"/>
          <w:sz w:val="20"/>
          <w:szCs w:val="20"/>
          <w:lang w:eastAsia="pt-BR"/>
        </w:rPr>
        <w:t>, com os dados da vítima, descrição da ocorrência, condutas aplicadas, destino da vítima e assinatura.</w:t>
      </w:r>
    </w:p>
    <w:p w14:paraId="3F5D9123" w14:textId="77777777" w:rsidR="00566CFD" w:rsidRPr="00566CFD" w:rsidRDefault="00566CFD" w:rsidP="00711A46">
      <w:pPr>
        <w:pStyle w:val="PargrafodaLista"/>
        <w:numPr>
          <w:ilvl w:val="0"/>
          <w:numId w:val="8"/>
        </w:numPr>
        <w:rPr>
          <w:rFonts w:ascii="Arial" w:hAnsi="Arial" w:cs="Arial"/>
          <w:sz w:val="20"/>
          <w:szCs w:val="20"/>
          <w:lang w:eastAsia="pt-BR"/>
        </w:rPr>
      </w:pPr>
      <w:r w:rsidRPr="00566CFD">
        <w:rPr>
          <w:rFonts w:ascii="Arial" w:hAnsi="Arial" w:cs="Arial"/>
          <w:b/>
          <w:bCs/>
          <w:sz w:val="20"/>
          <w:szCs w:val="20"/>
          <w:lang w:eastAsia="pt-BR"/>
        </w:rPr>
        <w:t>Protocolar cópia do registro junto à coordenação de QSMS da obra</w:t>
      </w:r>
      <w:r w:rsidRPr="00566CFD">
        <w:rPr>
          <w:rFonts w:ascii="Arial" w:hAnsi="Arial" w:cs="Arial"/>
          <w:sz w:val="20"/>
          <w:szCs w:val="20"/>
          <w:lang w:eastAsia="pt-BR"/>
        </w:rPr>
        <w:t>.</w:t>
      </w:r>
    </w:p>
    <w:p w14:paraId="0395B526" w14:textId="77777777" w:rsidR="00566CFD" w:rsidRPr="00566CFD" w:rsidRDefault="00566CFD" w:rsidP="00711A46">
      <w:pPr>
        <w:pStyle w:val="PargrafodaLista"/>
        <w:numPr>
          <w:ilvl w:val="0"/>
          <w:numId w:val="8"/>
        </w:numPr>
        <w:rPr>
          <w:rFonts w:ascii="Arial" w:hAnsi="Arial" w:cs="Arial"/>
          <w:sz w:val="20"/>
          <w:szCs w:val="20"/>
          <w:lang w:eastAsia="pt-BR"/>
        </w:rPr>
      </w:pPr>
      <w:r w:rsidRPr="00566CFD">
        <w:rPr>
          <w:rFonts w:ascii="Arial" w:hAnsi="Arial" w:cs="Arial"/>
          <w:sz w:val="20"/>
          <w:szCs w:val="20"/>
          <w:lang w:eastAsia="pt-BR"/>
        </w:rPr>
        <w:t xml:space="preserve">Participar da </w:t>
      </w:r>
      <w:r w:rsidRPr="00566CFD">
        <w:rPr>
          <w:rFonts w:ascii="Arial" w:hAnsi="Arial" w:cs="Arial"/>
          <w:b/>
          <w:bCs/>
          <w:sz w:val="20"/>
          <w:szCs w:val="20"/>
          <w:lang w:eastAsia="pt-BR"/>
        </w:rPr>
        <w:t>investigação preliminar de acidentes</w:t>
      </w:r>
      <w:r w:rsidRPr="00566CFD">
        <w:rPr>
          <w:rFonts w:ascii="Arial" w:hAnsi="Arial" w:cs="Arial"/>
          <w:sz w:val="20"/>
          <w:szCs w:val="20"/>
          <w:lang w:eastAsia="pt-BR"/>
        </w:rPr>
        <w:t>, caso aplicável.</w:t>
      </w:r>
    </w:p>
    <w:p w14:paraId="035AF608" w14:textId="567987F4" w:rsidR="00566CFD" w:rsidRPr="00566CFD" w:rsidRDefault="00566CFD" w:rsidP="00566CFD">
      <w:pPr>
        <w:rPr>
          <w:rFonts w:ascii="Arial" w:hAnsi="Arial" w:cs="Arial"/>
          <w:sz w:val="20"/>
          <w:szCs w:val="20"/>
          <w:lang w:eastAsia="pt-BR"/>
        </w:rPr>
      </w:pPr>
      <w:r w:rsidRPr="00566CFD">
        <w:rPr>
          <w:rFonts w:ascii="Arial" w:hAnsi="Arial" w:cs="Arial"/>
          <w:sz w:val="20"/>
          <w:szCs w:val="20"/>
          <w:lang w:eastAsia="pt-BR"/>
        </w:rPr>
        <w:t>Todos os registros deverão ser arquivados de forma organizada, respeitando os prazos mínimos definidos pela legislação vigente e política interna da Construperj.</w:t>
      </w:r>
    </w:p>
    <w:p w14:paraId="313F9428" w14:textId="159B8F17" w:rsidR="00225759" w:rsidRDefault="00EE27B3" w:rsidP="00566CFD">
      <w:pPr>
        <w:tabs>
          <w:tab w:val="left" w:pos="284"/>
        </w:tabs>
        <w:suppressAutoHyphens w:val="0"/>
        <w:spacing w:before="100" w:beforeAutospacing="1" w:after="100" w:afterAutospacing="1" w:line="360" w:lineRule="auto"/>
        <w:ind w:left="142" w:hanging="142"/>
        <w:jc w:val="both"/>
        <w:outlineLvl w:val="3"/>
        <w:rPr>
          <w:rFonts w:ascii="Arial" w:eastAsia="Times New Roman" w:hAnsi="Arial" w:cs="Arial"/>
          <w:b/>
          <w:bCs/>
          <w:sz w:val="20"/>
          <w:szCs w:val="20"/>
          <w:lang w:eastAsia="pt-BR"/>
        </w:rPr>
      </w:pPr>
      <w:r w:rsidRPr="00EE27B3">
        <w:rPr>
          <w:rFonts w:ascii="Arial" w:eastAsia="Times New Roman" w:hAnsi="Arial" w:cs="Arial"/>
          <w:b/>
          <w:bCs/>
          <w:sz w:val="20"/>
          <w:szCs w:val="20"/>
          <w:lang w:eastAsia="pt-BR"/>
        </w:rPr>
        <w:t>6. MATERIAIS E EQUIPAMENTOS MÍNIMOS NA AMBULÂNCIA</w:t>
      </w:r>
      <w:bookmarkEnd w:id="6"/>
    </w:p>
    <w:p w14:paraId="5F2E7DC3" w14:textId="4F4E04C6" w:rsidR="00566CFD" w:rsidRPr="00225759" w:rsidRDefault="00566CFD" w:rsidP="0001317C">
      <w:pPr>
        <w:tabs>
          <w:tab w:val="left" w:pos="284"/>
        </w:tabs>
        <w:suppressAutoHyphens w:val="0"/>
        <w:spacing w:before="100" w:beforeAutospacing="1" w:after="100" w:afterAutospacing="1" w:line="360" w:lineRule="auto"/>
        <w:jc w:val="both"/>
        <w:outlineLvl w:val="3"/>
        <w:rPr>
          <w:rFonts w:ascii="Arial" w:eastAsia="Times New Roman" w:hAnsi="Arial" w:cs="Arial"/>
          <w:sz w:val="20"/>
          <w:szCs w:val="20"/>
          <w:lang w:eastAsia="pt-BR"/>
        </w:rPr>
      </w:pPr>
      <w:r w:rsidRPr="00566CFD">
        <w:rPr>
          <w:rFonts w:ascii="Arial" w:eastAsia="Times New Roman" w:hAnsi="Arial" w:cs="Arial"/>
          <w:sz w:val="20"/>
          <w:szCs w:val="20"/>
          <w:lang w:eastAsia="pt-BR"/>
        </w:rPr>
        <w:lastRenderedPageBreak/>
        <w:t>A ambulância disponibilizada para o atendimento APH na obra deverá conter, em caráter obrigatório e funcional,</w:t>
      </w:r>
      <w:r>
        <w:rPr>
          <w:rFonts w:ascii="Arial" w:eastAsia="Times New Roman" w:hAnsi="Arial" w:cs="Arial"/>
          <w:sz w:val="20"/>
          <w:szCs w:val="20"/>
          <w:lang w:eastAsia="pt-BR"/>
        </w:rPr>
        <w:t xml:space="preserve"> </w:t>
      </w:r>
      <w:r w:rsidRPr="00566CFD">
        <w:rPr>
          <w:rFonts w:ascii="Arial" w:eastAsia="Times New Roman" w:hAnsi="Arial" w:cs="Arial"/>
          <w:sz w:val="20"/>
          <w:szCs w:val="20"/>
          <w:lang w:eastAsia="pt-BR"/>
        </w:rPr>
        <w:t>os seguintes itens:</w:t>
      </w:r>
    </w:p>
    <w:p w14:paraId="06F6D0FA" w14:textId="75D2FBDD" w:rsidR="0001317C" w:rsidRPr="0001317C" w:rsidRDefault="0001317C" w:rsidP="0001317C">
      <w:pPr>
        <w:suppressAutoHyphens w:val="0"/>
        <w:spacing w:before="100" w:beforeAutospacing="1" w:after="100" w:afterAutospacing="1" w:line="360" w:lineRule="auto"/>
        <w:jc w:val="both"/>
        <w:outlineLvl w:val="3"/>
        <w:rPr>
          <w:rFonts w:ascii="Arial" w:eastAsia="Times New Roman" w:hAnsi="Arial" w:cs="Arial"/>
          <w:b/>
          <w:bCs/>
          <w:sz w:val="20"/>
          <w:szCs w:val="20"/>
          <w:lang w:eastAsia="pt-BR"/>
        </w:rPr>
      </w:pPr>
      <w:bookmarkStart w:id="7" w:name="_Toc200356675"/>
      <w:r>
        <w:rPr>
          <w:rFonts w:ascii="Arial" w:eastAsia="Times New Roman" w:hAnsi="Arial" w:cs="Arial"/>
          <w:b/>
          <w:bCs/>
          <w:sz w:val="20"/>
          <w:szCs w:val="20"/>
          <w:lang w:eastAsia="pt-BR"/>
        </w:rPr>
        <w:t>6</w:t>
      </w:r>
      <w:r w:rsidRPr="0001317C">
        <w:rPr>
          <w:rFonts w:ascii="Arial" w:eastAsia="Times New Roman" w:hAnsi="Arial" w:cs="Arial"/>
          <w:b/>
          <w:bCs/>
          <w:sz w:val="20"/>
          <w:szCs w:val="20"/>
          <w:lang w:eastAsia="pt-BR"/>
        </w:rPr>
        <w:t>.1. Equipamentos de Imobilização e Transporte</w:t>
      </w:r>
    </w:p>
    <w:p w14:paraId="45BBAEAF" w14:textId="77777777" w:rsidR="0001317C" w:rsidRPr="0001317C" w:rsidRDefault="0001317C" w:rsidP="00711A46">
      <w:pPr>
        <w:numPr>
          <w:ilvl w:val="0"/>
          <w:numId w:val="10"/>
        </w:numPr>
        <w:tabs>
          <w:tab w:val="clear" w:pos="720"/>
          <w:tab w:val="num" w:pos="426"/>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01317C">
        <w:rPr>
          <w:rFonts w:ascii="Arial" w:eastAsia="Times New Roman" w:hAnsi="Arial" w:cs="Arial"/>
          <w:b/>
          <w:bCs/>
          <w:sz w:val="20"/>
          <w:szCs w:val="20"/>
          <w:lang w:eastAsia="pt-BR"/>
        </w:rPr>
        <w:t>Maca rígida e prancha longa:</w:t>
      </w:r>
      <w:r w:rsidRPr="0001317C">
        <w:rPr>
          <w:rFonts w:ascii="Arial" w:eastAsia="Times New Roman" w:hAnsi="Arial" w:cs="Arial"/>
          <w:sz w:val="20"/>
          <w:szCs w:val="20"/>
          <w:lang w:eastAsia="pt-BR"/>
        </w:rPr>
        <w:t xml:space="preserve"> Utilizadas para transporte seguro de vítimas com suspeita de trauma.</w:t>
      </w:r>
    </w:p>
    <w:p w14:paraId="4C293B54" w14:textId="77777777" w:rsidR="0001317C" w:rsidRPr="0001317C" w:rsidRDefault="0001317C" w:rsidP="00711A46">
      <w:pPr>
        <w:numPr>
          <w:ilvl w:val="0"/>
          <w:numId w:val="10"/>
        </w:numPr>
        <w:tabs>
          <w:tab w:val="clear" w:pos="720"/>
          <w:tab w:val="num" w:pos="426"/>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01317C">
        <w:rPr>
          <w:rFonts w:ascii="Arial" w:eastAsia="Times New Roman" w:hAnsi="Arial" w:cs="Arial"/>
          <w:b/>
          <w:bCs/>
          <w:sz w:val="20"/>
          <w:szCs w:val="20"/>
          <w:lang w:eastAsia="pt-BR"/>
        </w:rPr>
        <w:t>Colares cervicais (infantil e adulto):</w:t>
      </w:r>
      <w:r w:rsidRPr="0001317C">
        <w:rPr>
          <w:rFonts w:ascii="Arial" w:eastAsia="Times New Roman" w:hAnsi="Arial" w:cs="Arial"/>
          <w:sz w:val="20"/>
          <w:szCs w:val="20"/>
          <w:lang w:eastAsia="pt-BR"/>
        </w:rPr>
        <w:t xml:space="preserve"> Para imobilização adequada em casos de suspeita de lesão cervical.</w:t>
      </w:r>
    </w:p>
    <w:p w14:paraId="64D5D17E" w14:textId="77777777" w:rsidR="0001317C" w:rsidRPr="0001317C" w:rsidRDefault="0001317C" w:rsidP="00711A46">
      <w:pPr>
        <w:numPr>
          <w:ilvl w:val="0"/>
          <w:numId w:val="10"/>
        </w:numPr>
        <w:tabs>
          <w:tab w:val="clear" w:pos="720"/>
          <w:tab w:val="num" w:pos="426"/>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01317C">
        <w:rPr>
          <w:rFonts w:ascii="Arial" w:eastAsia="Times New Roman" w:hAnsi="Arial" w:cs="Arial"/>
          <w:b/>
          <w:bCs/>
          <w:sz w:val="20"/>
          <w:szCs w:val="20"/>
          <w:lang w:eastAsia="pt-BR"/>
        </w:rPr>
        <w:t>Talas moldáveis e rígidas:</w:t>
      </w:r>
      <w:r w:rsidRPr="0001317C">
        <w:rPr>
          <w:rFonts w:ascii="Arial" w:eastAsia="Times New Roman" w:hAnsi="Arial" w:cs="Arial"/>
          <w:sz w:val="20"/>
          <w:szCs w:val="20"/>
          <w:lang w:eastAsia="pt-BR"/>
        </w:rPr>
        <w:t xml:space="preserve"> Para contenção de fraturas ou imobilizações temporárias.</w:t>
      </w:r>
    </w:p>
    <w:p w14:paraId="79D2AFA7" w14:textId="5E8CA341" w:rsidR="0001317C" w:rsidRPr="0001317C" w:rsidRDefault="0001317C" w:rsidP="0001317C">
      <w:pPr>
        <w:suppressAutoHyphens w:val="0"/>
        <w:spacing w:before="100" w:beforeAutospacing="1" w:after="100" w:afterAutospacing="1" w:line="360" w:lineRule="auto"/>
        <w:jc w:val="both"/>
        <w:outlineLvl w:val="3"/>
        <w:rPr>
          <w:rFonts w:ascii="Arial" w:eastAsia="Times New Roman" w:hAnsi="Arial" w:cs="Arial"/>
          <w:b/>
          <w:bCs/>
          <w:sz w:val="20"/>
          <w:szCs w:val="20"/>
          <w:lang w:eastAsia="pt-BR"/>
        </w:rPr>
      </w:pPr>
      <w:r>
        <w:rPr>
          <w:rFonts w:ascii="Arial" w:eastAsia="Times New Roman" w:hAnsi="Arial" w:cs="Arial"/>
          <w:b/>
          <w:bCs/>
          <w:sz w:val="20"/>
          <w:szCs w:val="20"/>
          <w:lang w:eastAsia="pt-BR"/>
        </w:rPr>
        <w:t>6</w:t>
      </w:r>
      <w:r w:rsidRPr="0001317C">
        <w:rPr>
          <w:rFonts w:ascii="Arial" w:eastAsia="Times New Roman" w:hAnsi="Arial" w:cs="Arial"/>
          <w:b/>
          <w:bCs/>
          <w:sz w:val="20"/>
          <w:szCs w:val="20"/>
          <w:lang w:eastAsia="pt-BR"/>
        </w:rPr>
        <w:t>.2. Equipamentos de Monitoramento e Avaliação</w:t>
      </w:r>
    </w:p>
    <w:p w14:paraId="22A9948D" w14:textId="77777777" w:rsidR="0001317C" w:rsidRPr="0001317C" w:rsidRDefault="0001317C" w:rsidP="00711A46">
      <w:pPr>
        <w:numPr>
          <w:ilvl w:val="0"/>
          <w:numId w:val="11"/>
        </w:numPr>
        <w:tabs>
          <w:tab w:val="clear" w:pos="720"/>
          <w:tab w:val="num" w:pos="426"/>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01317C">
        <w:rPr>
          <w:rFonts w:ascii="Arial" w:eastAsia="Times New Roman" w:hAnsi="Arial" w:cs="Arial"/>
          <w:b/>
          <w:bCs/>
          <w:sz w:val="20"/>
          <w:szCs w:val="20"/>
          <w:lang w:eastAsia="pt-BR"/>
        </w:rPr>
        <w:t>Oxímetro de pulso:</w:t>
      </w:r>
      <w:r w:rsidRPr="0001317C">
        <w:rPr>
          <w:rFonts w:ascii="Arial" w:eastAsia="Times New Roman" w:hAnsi="Arial" w:cs="Arial"/>
          <w:sz w:val="20"/>
          <w:szCs w:val="20"/>
          <w:lang w:eastAsia="pt-BR"/>
        </w:rPr>
        <w:t xml:space="preserve"> Para medição da saturação de oxigênio no sangue.</w:t>
      </w:r>
    </w:p>
    <w:p w14:paraId="5EB4BADD" w14:textId="77777777" w:rsidR="0001317C" w:rsidRPr="0001317C" w:rsidRDefault="0001317C" w:rsidP="00711A46">
      <w:pPr>
        <w:numPr>
          <w:ilvl w:val="0"/>
          <w:numId w:val="11"/>
        </w:numPr>
        <w:tabs>
          <w:tab w:val="clear" w:pos="720"/>
          <w:tab w:val="num" w:pos="426"/>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01317C">
        <w:rPr>
          <w:rFonts w:ascii="Arial" w:eastAsia="Times New Roman" w:hAnsi="Arial" w:cs="Arial"/>
          <w:b/>
          <w:bCs/>
          <w:sz w:val="20"/>
          <w:szCs w:val="20"/>
          <w:lang w:eastAsia="pt-BR"/>
        </w:rPr>
        <w:t>Aparelho de pressão arterial (esfigmomanômetro):</w:t>
      </w:r>
      <w:r w:rsidRPr="0001317C">
        <w:rPr>
          <w:rFonts w:ascii="Arial" w:eastAsia="Times New Roman" w:hAnsi="Arial" w:cs="Arial"/>
          <w:sz w:val="20"/>
          <w:szCs w:val="20"/>
          <w:lang w:eastAsia="pt-BR"/>
        </w:rPr>
        <w:t xml:space="preserve"> Para controle da pressão sistólica/diastólica.</w:t>
      </w:r>
    </w:p>
    <w:p w14:paraId="5671A1BA" w14:textId="77777777" w:rsidR="0001317C" w:rsidRPr="0001317C" w:rsidRDefault="0001317C" w:rsidP="00711A46">
      <w:pPr>
        <w:numPr>
          <w:ilvl w:val="0"/>
          <w:numId w:val="11"/>
        </w:numPr>
        <w:tabs>
          <w:tab w:val="clear" w:pos="720"/>
          <w:tab w:val="num" w:pos="426"/>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01317C">
        <w:rPr>
          <w:rFonts w:ascii="Arial" w:eastAsia="Times New Roman" w:hAnsi="Arial" w:cs="Arial"/>
          <w:b/>
          <w:bCs/>
          <w:sz w:val="20"/>
          <w:szCs w:val="20"/>
          <w:lang w:eastAsia="pt-BR"/>
        </w:rPr>
        <w:t>Termômetro clínico (digital ou infravermelho):</w:t>
      </w:r>
      <w:r w:rsidRPr="0001317C">
        <w:rPr>
          <w:rFonts w:ascii="Arial" w:eastAsia="Times New Roman" w:hAnsi="Arial" w:cs="Arial"/>
          <w:sz w:val="20"/>
          <w:szCs w:val="20"/>
          <w:lang w:eastAsia="pt-BR"/>
        </w:rPr>
        <w:t xml:space="preserve"> Para aferição da temperatura corporal.</w:t>
      </w:r>
    </w:p>
    <w:p w14:paraId="6056368F" w14:textId="7F906F7C" w:rsidR="0001317C" w:rsidRPr="0001317C" w:rsidRDefault="0001317C" w:rsidP="0001317C">
      <w:pPr>
        <w:suppressAutoHyphens w:val="0"/>
        <w:spacing w:before="100" w:beforeAutospacing="1" w:after="100" w:afterAutospacing="1" w:line="360" w:lineRule="auto"/>
        <w:jc w:val="both"/>
        <w:outlineLvl w:val="3"/>
        <w:rPr>
          <w:rFonts w:ascii="Arial" w:eastAsia="Times New Roman" w:hAnsi="Arial" w:cs="Arial"/>
          <w:b/>
          <w:bCs/>
          <w:sz w:val="20"/>
          <w:szCs w:val="20"/>
          <w:lang w:eastAsia="pt-BR"/>
        </w:rPr>
      </w:pPr>
      <w:r>
        <w:rPr>
          <w:rFonts w:ascii="Arial" w:eastAsia="Times New Roman" w:hAnsi="Arial" w:cs="Arial"/>
          <w:b/>
          <w:bCs/>
          <w:sz w:val="20"/>
          <w:szCs w:val="20"/>
          <w:lang w:eastAsia="pt-BR"/>
        </w:rPr>
        <w:t>6</w:t>
      </w:r>
      <w:r w:rsidRPr="0001317C">
        <w:rPr>
          <w:rFonts w:ascii="Arial" w:eastAsia="Times New Roman" w:hAnsi="Arial" w:cs="Arial"/>
          <w:b/>
          <w:bCs/>
          <w:sz w:val="20"/>
          <w:szCs w:val="20"/>
          <w:lang w:eastAsia="pt-BR"/>
        </w:rPr>
        <w:t>.3. Sistema de Oxigenoterapia</w:t>
      </w:r>
    </w:p>
    <w:p w14:paraId="6677EB8E" w14:textId="77777777" w:rsidR="0001317C" w:rsidRPr="0001317C" w:rsidRDefault="0001317C" w:rsidP="00711A46">
      <w:pPr>
        <w:numPr>
          <w:ilvl w:val="0"/>
          <w:numId w:val="12"/>
        </w:numPr>
        <w:tabs>
          <w:tab w:val="clear" w:pos="720"/>
          <w:tab w:val="num" w:pos="426"/>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01317C">
        <w:rPr>
          <w:rFonts w:ascii="Arial" w:eastAsia="Times New Roman" w:hAnsi="Arial" w:cs="Arial"/>
          <w:b/>
          <w:bCs/>
          <w:sz w:val="20"/>
          <w:szCs w:val="20"/>
          <w:lang w:eastAsia="pt-BR"/>
        </w:rPr>
        <w:t>Cilindro de oxigênio medicinal:</w:t>
      </w:r>
      <w:r w:rsidRPr="0001317C">
        <w:rPr>
          <w:rFonts w:ascii="Arial" w:eastAsia="Times New Roman" w:hAnsi="Arial" w:cs="Arial"/>
          <w:sz w:val="20"/>
          <w:szCs w:val="20"/>
          <w:lang w:eastAsia="pt-BR"/>
        </w:rPr>
        <w:t xml:space="preserve"> Com válvula reguladora em perfeito funcionamento.</w:t>
      </w:r>
    </w:p>
    <w:p w14:paraId="21949E19" w14:textId="77777777" w:rsidR="0001317C" w:rsidRPr="0001317C" w:rsidRDefault="0001317C" w:rsidP="00711A46">
      <w:pPr>
        <w:numPr>
          <w:ilvl w:val="0"/>
          <w:numId w:val="12"/>
        </w:numPr>
        <w:tabs>
          <w:tab w:val="clear" w:pos="720"/>
          <w:tab w:val="num" w:pos="426"/>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01317C">
        <w:rPr>
          <w:rFonts w:ascii="Arial" w:eastAsia="Times New Roman" w:hAnsi="Arial" w:cs="Arial"/>
          <w:b/>
          <w:bCs/>
          <w:sz w:val="20"/>
          <w:szCs w:val="20"/>
          <w:lang w:eastAsia="pt-BR"/>
        </w:rPr>
        <w:t>Máscaras de oxigênio com e sem reservatório:</w:t>
      </w:r>
      <w:r w:rsidRPr="0001317C">
        <w:rPr>
          <w:rFonts w:ascii="Arial" w:eastAsia="Times New Roman" w:hAnsi="Arial" w:cs="Arial"/>
          <w:sz w:val="20"/>
          <w:szCs w:val="20"/>
          <w:lang w:eastAsia="pt-BR"/>
        </w:rPr>
        <w:t xml:space="preserve"> Para diferentes níveis de suporte respiratório.</w:t>
      </w:r>
    </w:p>
    <w:p w14:paraId="5D81F40E" w14:textId="77777777" w:rsidR="0001317C" w:rsidRPr="0001317C" w:rsidRDefault="0001317C" w:rsidP="00711A46">
      <w:pPr>
        <w:numPr>
          <w:ilvl w:val="0"/>
          <w:numId w:val="12"/>
        </w:numPr>
        <w:tabs>
          <w:tab w:val="clear" w:pos="720"/>
          <w:tab w:val="num" w:pos="426"/>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01317C">
        <w:rPr>
          <w:rFonts w:ascii="Arial" w:eastAsia="Times New Roman" w:hAnsi="Arial" w:cs="Arial"/>
          <w:b/>
          <w:bCs/>
          <w:sz w:val="20"/>
          <w:szCs w:val="20"/>
          <w:lang w:eastAsia="pt-BR"/>
        </w:rPr>
        <w:t>Cânulas nasais:</w:t>
      </w:r>
      <w:r w:rsidRPr="0001317C">
        <w:rPr>
          <w:rFonts w:ascii="Arial" w:eastAsia="Times New Roman" w:hAnsi="Arial" w:cs="Arial"/>
          <w:sz w:val="20"/>
          <w:szCs w:val="20"/>
          <w:lang w:eastAsia="pt-BR"/>
        </w:rPr>
        <w:t xml:space="preserve"> Como alternativa de administração de oxigênio em situações menos críticas.</w:t>
      </w:r>
    </w:p>
    <w:p w14:paraId="5D7CA828" w14:textId="3E642F50" w:rsidR="0001317C" w:rsidRPr="0001317C" w:rsidRDefault="0001317C" w:rsidP="0001317C">
      <w:pPr>
        <w:suppressAutoHyphens w:val="0"/>
        <w:spacing w:before="100" w:beforeAutospacing="1" w:after="100" w:afterAutospacing="1" w:line="360" w:lineRule="auto"/>
        <w:jc w:val="both"/>
        <w:outlineLvl w:val="3"/>
        <w:rPr>
          <w:rFonts w:ascii="Arial" w:eastAsia="Times New Roman" w:hAnsi="Arial" w:cs="Arial"/>
          <w:b/>
          <w:bCs/>
          <w:sz w:val="20"/>
          <w:szCs w:val="20"/>
          <w:lang w:eastAsia="pt-BR"/>
        </w:rPr>
      </w:pPr>
      <w:r>
        <w:rPr>
          <w:rFonts w:ascii="Arial" w:eastAsia="Times New Roman" w:hAnsi="Arial" w:cs="Arial"/>
          <w:b/>
          <w:bCs/>
          <w:sz w:val="20"/>
          <w:szCs w:val="20"/>
          <w:lang w:eastAsia="pt-BR"/>
        </w:rPr>
        <w:t>6</w:t>
      </w:r>
      <w:r w:rsidRPr="0001317C">
        <w:rPr>
          <w:rFonts w:ascii="Arial" w:eastAsia="Times New Roman" w:hAnsi="Arial" w:cs="Arial"/>
          <w:b/>
          <w:bCs/>
          <w:sz w:val="20"/>
          <w:szCs w:val="20"/>
          <w:lang w:eastAsia="pt-BR"/>
        </w:rPr>
        <w:t>.4. Kit de Primeiros Socorros</w:t>
      </w:r>
    </w:p>
    <w:p w14:paraId="124BF607" w14:textId="77777777" w:rsidR="0001317C" w:rsidRPr="0001317C" w:rsidRDefault="0001317C" w:rsidP="00711A46">
      <w:pPr>
        <w:pStyle w:val="PargrafodaLista"/>
        <w:numPr>
          <w:ilvl w:val="0"/>
          <w:numId w:val="13"/>
        </w:numPr>
        <w:suppressAutoHyphens w:val="0"/>
        <w:spacing w:before="100" w:beforeAutospacing="1" w:after="100" w:afterAutospacing="1" w:line="360" w:lineRule="auto"/>
        <w:ind w:left="426" w:hanging="426"/>
        <w:jc w:val="both"/>
        <w:rPr>
          <w:rFonts w:ascii="Arial" w:eastAsia="Times New Roman" w:hAnsi="Arial" w:cs="Arial"/>
          <w:sz w:val="20"/>
          <w:szCs w:val="20"/>
          <w:lang w:eastAsia="pt-BR"/>
        </w:rPr>
      </w:pPr>
      <w:r w:rsidRPr="0001317C">
        <w:rPr>
          <w:rFonts w:ascii="Arial" w:eastAsia="Times New Roman" w:hAnsi="Arial" w:cs="Arial"/>
          <w:b/>
          <w:bCs/>
          <w:sz w:val="20"/>
          <w:szCs w:val="20"/>
          <w:lang w:eastAsia="pt-BR"/>
        </w:rPr>
        <w:t>Luvas de procedimento (descartáveis):</w:t>
      </w:r>
      <w:r w:rsidRPr="0001317C">
        <w:rPr>
          <w:rFonts w:ascii="Arial" w:eastAsia="Times New Roman" w:hAnsi="Arial" w:cs="Arial"/>
          <w:sz w:val="20"/>
          <w:szCs w:val="20"/>
          <w:lang w:eastAsia="pt-BR"/>
        </w:rPr>
        <w:t xml:space="preserve"> Tamanhos variados, para uso único.</w:t>
      </w:r>
    </w:p>
    <w:p w14:paraId="072A28D0" w14:textId="77777777" w:rsidR="0001317C" w:rsidRPr="0001317C" w:rsidRDefault="0001317C" w:rsidP="00711A46">
      <w:pPr>
        <w:pStyle w:val="PargrafodaLista"/>
        <w:numPr>
          <w:ilvl w:val="0"/>
          <w:numId w:val="13"/>
        </w:numPr>
        <w:suppressAutoHyphens w:val="0"/>
        <w:spacing w:before="100" w:beforeAutospacing="1" w:after="100" w:afterAutospacing="1" w:line="360" w:lineRule="auto"/>
        <w:ind w:left="426" w:hanging="426"/>
        <w:jc w:val="both"/>
        <w:rPr>
          <w:rFonts w:ascii="Arial" w:eastAsia="Times New Roman" w:hAnsi="Arial" w:cs="Arial"/>
          <w:sz w:val="20"/>
          <w:szCs w:val="20"/>
          <w:lang w:eastAsia="pt-BR"/>
        </w:rPr>
      </w:pPr>
      <w:r w:rsidRPr="0001317C">
        <w:rPr>
          <w:rFonts w:ascii="Arial" w:eastAsia="Times New Roman" w:hAnsi="Arial" w:cs="Arial"/>
          <w:b/>
          <w:bCs/>
          <w:sz w:val="20"/>
          <w:szCs w:val="20"/>
          <w:lang w:eastAsia="pt-BR"/>
        </w:rPr>
        <w:t>Soro fisiológico 0,9%:</w:t>
      </w:r>
      <w:r w:rsidRPr="0001317C">
        <w:rPr>
          <w:rFonts w:ascii="Arial" w:eastAsia="Times New Roman" w:hAnsi="Arial" w:cs="Arial"/>
          <w:sz w:val="20"/>
          <w:szCs w:val="20"/>
          <w:lang w:eastAsia="pt-BR"/>
        </w:rPr>
        <w:t xml:space="preserve"> Para irrigação e limpeza de feridas.</w:t>
      </w:r>
    </w:p>
    <w:p w14:paraId="776C64DD" w14:textId="77777777" w:rsidR="0001317C" w:rsidRPr="0001317C" w:rsidRDefault="0001317C" w:rsidP="00711A46">
      <w:pPr>
        <w:pStyle w:val="PargrafodaLista"/>
        <w:numPr>
          <w:ilvl w:val="0"/>
          <w:numId w:val="13"/>
        </w:numPr>
        <w:suppressAutoHyphens w:val="0"/>
        <w:spacing w:before="100" w:beforeAutospacing="1" w:after="100" w:afterAutospacing="1" w:line="360" w:lineRule="auto"/>
        <w:ind w:left="426" w:hanging="426"/>
        <w:jc w:val="both"/>
        <w:rPr>
          <w:rFonts w:ascii="Arial" w:eastAsia="Times New Roman" w:hAnsi="Arial" w:cs="Arial"/>
          <w:sz w:val="20"/>
          <w:szCs w:val="20"/>
          <w:lang w:eastAsia="pt-BR"/>
        </w:rPr>
      </w:pPr>
      <w:r w:rsidRPr="0001317C">
        <w:rPr>
          <w:rFonts w:ascii="Arial" w:eastAsia="Times New Roman" w:hAnsi="Arial" w:cs="Arial"/>
          <w:b/>
          <w:bCs/>
          <w:sz w:val="20"/>
          <w:szCs w:val="20"/>
          <w:lang w:eastAsia="pt-BR"/>
        </w:rPr>
        <w:t>Gazes estéreis e compressas:</w:t>
      </w:r>
      <w:r w:rsidRPr="0001317C">
        <w:rPr>
          <w:rFonts w:ascii="Arial" w:eastAsia="Times New Roman" w:hAnsi="Arial" w:cs="Arial"/>
          <w:sz w:val="20"/>
          <w:szCs w:val="20"/>
          <w:lang w:eastAsia="pt-BR"/>
        </w:rPr>
        <w:t xml:space="preserve"> Para curativos e contenção de sangramentos.</w:t>
      </w:r>
    </w:p>
    <w:p w14:paraId="1466600F" w14:textId="77777777" w:rsidR="0001317C" w:rsidRPr="0001317C" w:rsidRDefault="0001317C" w:rsidP="00711A46">
      <w:pPr>
        <w:pStyle w:val="PargrafodaLista"/>
        <w:numPr>
          <w:ilvl w:val="0"/>
          <w:numId w:val="13"/>
        </w:numPr>
        <w:suppressAutoHyphens w:val="0"/>
        <w:spacing w:before="100" w:beforeAutospacing="1" w:after="100" w:afterAutospacing="1" w:line="360" w:lineRule="auto"/>
        <w:ind w:left="426" w:hanging="426"/>
        <w:jc w:val="both"/>
        <w:rPr>
          <w:rFonts w:ascii="Arial" w:eastAsia="Times New Roman" w:hAnsi="Arial" w:cs="Arial"/>
          <w:sz w:val="20"/>
          <w:szCs w:val="20"/>
          <w:lang w:eastAsia="pt-BR"/>
        </w:rPr>
      </w:pPr>
      <w:r w:rsidRPr="0001317C">
        <w:rPr>
          <w:rFonts w:ascii="Arial" w:eastAsia="Times New Roman" w:hAnsi="Arial" w:cs="Arial"/>
          <w:b/>
          <w:bCs/>
          <w:sz w:val="20"/>
          <w:szCs w:val="20"/>
          <w:lang w:eastAsia="pt-BR"/>
        </w:rPr>
        <w:t>Ataduras, esparadrapos e fita micropore:</w:t>
      </w:r>
      <w:r w:rsidRPr="0001317C">
        <w:rPr>
          <w:rFonts w:ascii="Arial" w:eastAsia="Times New Roman" w:hAnsi="Arial" w:cs="Arial"/>
          <w:sz w:val="20"/>
          <w:szCs w:val="20"/>
          <w:lang w:eastAsia="pt-BR"/>
        </w:rPr>
        <w:t xml:space="preserve"> Para fixação de curativos.</w:t>
      </w:r>
    </w:p>
    <w:p w14:paraId="367FD6F9" w14:textId="77777777" w:rsidR="0001317C" w:rsidRPr="0001317C" w:rsidRDefault="0001317C" w:rsidP="00711A46">
      <w:pPr>
        <w:pStyle w:val="PargrafodaLista"/>
        <w:numPr>
          <w:ilvl w:val="0"/>
          <w:numId w:val="13"/>
        </w:numPr>
        <w:suppressAutoHyphens w:val="0"/>
        <w:spacing w:before="100" w:beforeAutospacing="1" w:after="100" w:afterAutospacing="1" w:line="360" w:lineRule="auto"/>
        <w:ind w:left="426" w:hanging="426"/>
        <w:jc w:val="both"/>
        <w:rPr>
          <w:rFonts w:ascii="Arial" w:eastAsia="Times New Roman" w:hAnsi="Arial" w:cs="Arial"/>
          <w:sz w:val="20"/>
          <w:szCs w:val="20"/>
          <w:lang w:eastAsia="pt-BR"/>
        </w:rPr>
      </w:pPr>
      <w:r w:rsidRPr="0001317C">
        <w:rPr>
          <w:rFonts w:ascii="Arial" w:eastAsia="Times New Roman" w:hAnsi="Arial" w:cs="Arial"/>
          <w:b/>
          <w:bCs/>
          <w:sz w:val="20"/>
          <w:szCs w:val="20"/>
          <w:lang w:eastAsia="pt-BR"/>
        </w:rPr>
        <w:t>Tesoura sem ponta e pinça anatômica:</w:t>
      </w:r>
      <w:r w:rsidRPr="0001317C">
        <w:rPr>
          <w:rFonts w:ascii="Arial" w:eastAsia="Times New Roman" w:hAnsi="Arial" w:cs="Arial"/>
          <w:sz w:val="20"/>
          <w:szCs w:val="20"/>
          <w:lang w:eastAsia="pt-BR"/>
        </w:rPr>
        <w:t xml:space="preserve"> Instrumentos auxiliares em atendimentos.</w:t>
      </w:r>
    </w:p>
    <w:p w14:paraId="6166D8C9" w14:textId="77777777" w:rsidR="0001317C" w:rsidRPr="0001317C" w:rsidRDefault="0001317C" w:rsidP="00711A46">
      <w:pPr>
        <w:pStyle w:val="PargrafodaLista"/>
        <w:numPr>
          <w:ilvl w:val="0"/>
          <w:numId w:val="13"/>
        </w:numPr>
        <w:suppressAutoHyphens w:val="0"/>
        <w:spacing w:before="100" w:beforeAutospacing="1" w:after="100" w:afterAutospacing="1" w:line="360" w:lineRule="auto"/>
        <w:ind w:left="426" w:hanging="426"/>
        <w:jc w:val="both"/>
        <w:rPr>
          <w:rFonts w:ascii="Arial" w:eastAsia="Times New Roman" w:hAnsi="Arial" w:cs="Arial"/>
          <w:sz w:val="20"/>
          <w:szCs w:val="20"/>
          <w:lang w:eastAsia="pt-BR"/>
        </w:rPr>
      </w:pPr>
      <w:r w:rsidRPr="0001317C">
        <w:rPr>
          <w:rFonts w:ascii="Arial" w:eastAsia="Times New Roman" w:hAnsi="Arial" w:cs="Arial"/>
          <w:b/>
          <w:bCs/>
          <w:sz w:val="20"/>
          <w:szCs w:val="20"/>
          <w:lang w:eastAsia="pt-BR"/>
        </w:rPr>
        <w:t>Álcool 70% e antissépticos:</w:t>
      </w:r>
      <w:r w:rsidRPr="0001317C">
        <w:rPr>
          <w:rFonts w:ascii="Arial" w:eastAsia="Times New Roman" w:hAnsi="Arial" w:cs="Arial"/>
          <w:sz w:val="20"/>
          <w:szCs w:val="20"/>
          <w:lang w:eastAsia="pt-BR"/>
        </w:rPr>
        <w:t xml:space="preserve"> Para assepsia de pele e materiais.</w:t>
      </w:r>
    </w:p>
    <w:p w14:paraId="4197780D" w14:textId="2DA2A2FE" w:rsidR="0001317C" w:rsidRPr="0001317C" w:rsidRDefault="0001317C" w:rsidP="00711A46">
      <w:pPr>
        <w:pStyle w:val="PargrafodaLista"/>
        <w:numPr>
          <w:ilvl w:val="0"/>
          <w:numId w:val="13"/>
        </w:numPr>
        <w:suppressAutoHyphens w:val="0"/>
        <w:spacing w:before="100" w:beforeAutospacing="1" w:after="100" w:afterAutospacing="1" w:line="360" w:lineRule="auto"/>
        <w:ind w:left="426" w:hanging="426"/>
        <w:jc w:val="both"/>
        <w:rPr>
          <w:rFonts w:ascii="Arial" w:eastAsia="Times New Roman" w:hAnsi="Arial" w:cs="Arial"/>
          <w:sz w:val="20"/>
          <w:szCs w:val="20"/>
          <w:lang w:eastAsia="pt-BR"/>
        </w:rPr>
      </w:pPr>
      <w:r w:rsidRPr="0001317C">
        <w:rPr>
          <w:rFonts w:ascii="Arial" w:eastAsia="Times New Roman" w:hAnsi="Arial" w:cs="Arial"/>
          <w:b/>
          <w:bCs/>
          <w:sz w:val="20"/>
          <w:szCs w:val="20"/>
          <w:lang w:eastAsia="pt-BR"/>
        </w:rPr>
        <w:t>Sacos plásticos</w:t>
      </w:r>
      <w:r>
        <w:rPr>
          <w:rFonts w:ascii="Arial" w:eastAsia="Times New Roman" w:hAnsi="Arial" w:cs="Arial"/>
          <w:b/>
          <w:bCs/>
          <w:sz w:val="20"/>
          <w:szCs w:val="20"/>
          <w:lang w:eastAsia="pt-BR"/>
        </w:rPr>
        <w:t xml:space="preserve">: </w:t>
      </w:r>
      <w:r>
        <w:rPr>
          <w:rFonts w:ascii="Arial" w:eastAsia="Times New Roman" w:hAnsi="Arial" w:cs="Arial"/>
          <w:sz w:val="20"/>
          <w:szCs w:val="20"/>
          <w:lang w:eastAsia="pt-BR"/>
        </w:rPr>
        <w:t>P</w:t>
      </w:r>
      <w:r w:rsidRPr="0001317C">
        <w:rPr>
          <w:rFonts w:ascii="Arial" w:eastAsia="Times New Roman" w:hAnsi="Arial" w:cs="Arial"/>
          <w:sz w:val="20"/>
          <w:szCs w:val="20"/>
          <w:lang w:eastAsia="pt-BR"/>
        </w:rPr>
        <w:t>ara descarte de resíduos biológicos.</w:t>
      </w:r>
    </w:p>
    <w:p w14:paraId="00406371" w14:textId="611F8D3D" w:rsidR="0001317C" w:rsidRPr="0001317C" w:rsidRDefault="0001317C" w:rsidP="0001317C">
      <w:pPr>
        <w:suppressAutoHyphens w:val="0"/>
        <w:spacing w:before="100" w:beforeAutospacing="1" w:after="100" w:afterAutospacing="1" w:line="360" w:lineRule="auto"/>
        <w:jc w:val="both"/>
        <w:outlineLvl w:val="3"/>
        <w:rPr>
          <w:rFonts w:ascii="Arial" w:eastAsia="Times New Roman" w:hAnsi="Arial" w:cs="Arial"/>
          <w:b/>
          <w:bCs/>
          <w:sz w:val="20"/>
          <w:szCs w:val="20"/>
          <w:lang w:eastAsia="pt-BR"/>
        </w:rPr>
      </w:pPr>
      <w:r>
        <w:rPr>
          <w:rFonts w:ascii="Arial" w:eastAsia="Times New Roman" w:hAnsi="Arial" w:cs="Arial"/>
          <w:b/>
          <w:bCs/>
          <w:sz w:val="20"/>
          <w:szCs w:val="20"/>
          <w:lang w:eastAsia="pt-BR"/>
        </w:rPr>
        <w:t>6</w:t>
      </w:r>
      <w:r w:rsidRPr="0001317C">
        <w:rPr>
          <w:rFonts w:ascii="Arial" w:eastAsia="Times New Roman" w:hAnsi="Arial" w:cs="Arial"/>
          <w:b/>
          <w:bCs/>
          <w:sz w:val="20"/>
          <w:szCs w:val="20"/>
          <w:lang w:eastAsia="pt-BR"/>
        </w:rPr>
        <w:t>.6. Comunicação e Segurança</w:t>
      </w:r>
    </w:p>
    <w:p w14:paraId="413399AD" w14:textId="1647C800" w:rsidR="0001317C" w:rsidRPr="0001317C" w:rsidRDefault="0001317C" w:rsidP="00711A46">
      <w:pPr>
        <w:numPr>
          <w:ilvl w:val="0"/>
          <w:numId w:val="14"/>
        </w:numPr>
        <w:tabs>
          <w:tab w:val="clear" w:pos="720"/>
          <w:tab w:val="num" w:pos="426"/>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01317C">
        <w:rPr>
          <w:rFonts w:ascii="Arial" w:eastAsia="Times New Roman" w:hAnsi="Arial" w:cs="Arial"/>
          <w:b/>
          <w:bCs/>
          <w:sz w:val="20"/>
          <w:szCs w:val="20"/>
          <w:lang w:eastAsia="pt-BR"/>
        </w:rPr>
        <w:t>Rádio comunicador funcional ou telefone</w:t>
      </w:r>
      <w:r w:rsidRPr="0001317C">
        <w:rPr>
          <w:rFonts w:ascii="Arial" w:eastAsia="Times New Roman" w:hAnsi="Arial" w:cs="Arial"/>
          <w:sz w:val="20"/>
          <w:szCs w:val="20"/>
          <w:lang w:eastAsia="pt-BR"/>
        </w:rPr>
        <w:t xml:space="preserve"> </w:t>
      </w:r>
      <w:r>
        <w:rPr>
          <w:rFonts w:ascii="Arial" w:eastAsia="Times New Roman" w:hAnsi="Arial" w:cs="Arial"/>
          <w:sz w:val="20"/>
          <w:szCs w:val="20"/>
          <w:lang w:eastAsia="pt-BR"/>
        </w:rPr>
        <w:t>-</w:t>
      </w:r>
      <w:r w:rsidRPr="0001317C">
        <w:rPr>
          <w:rFonts w:ascii="Arial" w:eastAsia="Times New Roman" w:hAnsi="Arial" w:cs="Arial"/>
          <w:sz w:val="20"/>
          <w:szCs w:val="20"/>
          <w:lang w:eastAsia="pt-BR"/>
        </w:rPr>
        <w:t xml:space="preserve"> sinal ativo e bateria carregada.</w:t>
      </w:r>
    </w:p>
    <w:p w14:paraId="739B6174" w14:textId="2FF567C4" w:rsidR="0001317C" w:rsidRPr="0001317C" w:rsidRDefault="0001317C" w:rsidP="00711A46">
      <w:pPr>
        <w:numPr>
          <w:ilvl w:val="0"/>
          <w:numId w:val="14"/>
        </w:numPr>
        <w:tabs>
          <w:tab w:val="clear" w:pos="720"/>
          <w:tab w:val="num" w:pos="426"/>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01317C">
        <w:rPr>
          <w:rFonts w:ascii="Arial" w:eastAsia="Times New Roman" w:hAnsi="Arial" w:cs="Arial"/>
          <w:b/>
          <w:bCs/>
          <w:sz w:val="20"/>
          <w:szCs w:val="20"/>
          <w:lang w:eastAsia="pt-BR"/>
        </w:rPr>
        <w:t>Lanterna de inspeção e colete refletivo</w:t>
      </w:r>
      <w:r>
        <w:rPr>
          <w:rFonts w:ascii="Arial" w:eastAsia="Times New Roman" w:hAnsi="Arial" w:cs="Arial"/>
          <w:sz w:val="20"/>
          <w:szCs w:val="20"/>
          <w:lang w:eastAsia="pt-BR"/>
        </w:rPr>
        <w:t xml:space="preserve"> - </w:t>
      </w:r>
      <w:r w:rsidRPr="0001317C">
        <w:rPr>
          <w:rFonts w:ascii="Arial" w:eastAsia="Times New Roman" w:hAnsi="Arial" w:cs="Arial"/>
          <w:sz w:val="20"/>
          <w:szCs w:val="20"/>
          <w:lang w:eastAsia="pt-BR"/>
        </w:rPr>
        <w:t>uso noturno ou em áreas de risco.</w:t>
      </w:r>
    </w:p>
    <w:p w14:paraId="2AF6A50A" w14:textId="77777777" w:rsidR="0001317C" w:rsidRDefault="0001317C" w:rsidP="0001317C">
      <w:pPr>
        <w:suppressAutoHyphens w:val="0"/>
        <w:spacing w:beforeAutospacing="1" w:after="100" w:afterAutospacing="1" w:line="360" w:lineRule="auto"/>
        <w:jc w:val="both"/>
        <w:rPr>
          <w:rFonts w:ascii="Arial" w:eastAsia="Times New Roman" w:hAnsi="Arial" w:cs="Arial"/>
          <w:sz w:val="20"/>
          <w:szCs w:val="20"/>
          <w:lang w:eastAsia="pt-BR"/>
        </w:rPr>
      </w:pPr>
      <w:r w:rsidRPr="0001317C">
        <w:rPr>
          <w:rFonts w:ascii="Arial" w:eastAsia="Times New Roman" w:hAnsi="Arial" w:cs="Arial"/>
          <w:sz w:val="20"/>
          <w:szCs w:val="20"/>
          <w:lang w:eastAsia="pt-BR"/>
        </w:rPr>
        <w:lastRenderedPageBreak/>
        <w:t>Todos os materiais devem estar dentro do prazo de validade, organizados e higienizados, com check-list diário realizado pelo motorista e conferido semanalmente pelo Técnico de Enfermagem.</w:t>
      </w:r>
    </w:p>
    <w:p w14:paraId="4607443E" w14:textId="77777777" w:rsidR="00EA4B33" w:rsidRPr="00EA4B33" w:rsidRDefault="00EA4B33" w:rsidP="00EA4B33">
      <w:pPr>
        <w:suppressAutoHyphens w:val="0"/>
        <w:spacing w:before="100" w:beforeAutospacing="1" w:after="100" w:afterAutospacing="1" w:line="360" w:lineRule="auto"/>
        <w:jc w:val="both"/>
        <w:rPr>
          <w:rFonts w:ascii="Arial" w:eastAsia="Times New Roman" w:hAnsi="Arial" w:cs="Arial"/>
          <w:sz w:val="20"/>
          <w:szCs w:val="20"/>
          <w:lang w:eastAsia="pt-BR"/>
        </w:rPr>
      </w:pPr>
      <w:r w:rsidRPr="00EA4B33">
        <w:rPr>
          <w:rFonts w:ascii="Arial" w:eastAsia="Times New Roman" w:hAnsi="Arial" w:cs="Arial"/>
          <w:b/>
          <w:bCs/>
          <w:sz w:val="20"/>
          <w:szCs w:val="20"/>
          <w:lang w:eastAsia="pt-BR"/>
        </w:rPr>
        <w:t>6.7 Requisitos de Disponibilidade e Classificação da Ambulância</w:t>
      </w:r>
    </w:p>
    <w:p w14:paraId="1FD1E69A" w14:textId="77777777" w:rsidR="00EA4B33" w:rsidRPr="00EA4B33" w:rsidRDefault="00EA4B33" w:rsidP="00EA4B33">
      <w:pPr>
        <w:suppressAutoHyphens w:val="0"/>
        <w:spacing w:before="100" w:beforeAutospacing="1" w:after="100" w:afterAutospacing="1" w:line="360" w:lineRule="auto"/>
        <w:jc w:val="both"/>
        <w:rPr>
          <w:rFonts w:ascii="Arial" w:eastAsia="Times New Roman" w:hAnsi="Arial" w:cs="Arial"/>
          <w:sz w:val="20"/>
          <w:szCs w:val="20"/>
          <w:lang w:eastAsia="pt-BR"/>
        </w:rPr>
      </w:pPr>
      <w:r w:rsidRPr="00EA4B33">
        <w:rPr>
          <w:rFonts w:ascii="Arial" w:eastAsia="Times New Roman" w:hAnsi="Arial" w:cs="Arial"/>
          <w:sz w:val="20"/>
          <w:szCs w:val="20"/>
          <w:lang w:eastAsia="pt-BR"/>
        </w:rPr>
        <w:t>Deve ser mantida disponível na obra, de forma contínua, uma ambulância devidamente equipada para o atendimento e transporte de pacientes classificados como de alto risco em situações de emergências pré-hospitalares e/ou de transporte inter-hospitalar que exijam cuidados médicos intensivos.</w:t>
      </w:r>
    </w:p>
    <w:p w14:paraId="528860E2" w14:textId="77777777" w:rsidR="00EA4B33" w:rsidRPr="00EA4B33" w:rsidRDefault="00EA4B33" w:rsidP="00EA4B33">
      <w:pPr>
        <w:suppressAutoHyphens w:val="0"/>
        <w:spacing w:before="100" w:beforeAutospacing="1" w:after="100" w:afterAutospacing="1" w:line="360" w:lineRule="auto"/>
        <w:jc w:val="both"/>
        <w:rPr>
          <w:rFonts w:ascii="Arial" w:eastAsia="Times New Roman" w:hAnsi="Arial" w:cs="Arial"/>
          <w:sz w:val="20"/>
          <w:szCs w:val="20"/>
          <w:lang w:eastAsia="pt-BR"/>
        </w:rPr>
      </w:pPr>
      <w:r w:rsidRPr="00EA4B33">
        <w:rPr>
          <w:rFonts w:ascii="Arial" w:eastAsia="Times New Roman" w:hAnsi="Arial" w:cs="Arial"/>
          <w:sz w:val="20"/>
          <w:szCs w:val="20"/>
          <w:lang w:eastAsia="pt-BR"/>
        </w:rPr>
        <w:t>A definição do tipo de veículo de emergência será realizada com base na distância da frente de obra até a unidade de atendimento hospitalar mais próxima, conforme as seguintes premissas:</w:t>
      </w:r>
    </w:p>
    <w:p w14:paraId="54F9AE1E" w14:textId="77777777" w:rsidR="00EA4B33" w:rsidRPr="00EA4B33" w:rsidRDefault="00EA4B33" w:rsidP="00711A46">
      <w:pPr>
        <w:numPr>
          <w:ilvl w:val="0"/>
          <w:numId w:val="19"/>
        </w:numPr>
        <w:tabs>
          <w:tab w:val="clear" w:pos="720"/>
          <w:tab w:val="num" w:pos="426"/>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EA4B33">
        <w:rPr>
          <w:rFonts w:ascii="Arial" w:eastAsia="Times New Roman" w:hAnsi="Arial" w:cs="Arial"/>
          <w:b/>
          <w:bCs/>
          <w:sz w:val="20"/>
          <w:szCs w:val="20"/>
          <w:lang w:eastAsia="pt-BR"/>
        </w:rPr>
        <w:t>Frentes até 50 km do atendimento hospitalar:</w:t>
      </w:r>
      <w:r w:rsidRPr="00EA4B33">
        <w:rPr>
          <w:rFonts w:ascii="Arial" w:eastAsia="Times New Roman" w:hAnsi="Arial" w:cs="Arial"/>
          <w:sz w:val="20"/>
          <w:szCs w:val="20"/>
          <w:lang w:eastAsia="pt-BR"/>
        </w:rPr>
        <w:t xml:space="preserve"> Ambulância </w:t>
      </w:r>
      <w:r w:rsidRPr="00EA4B33">
        <w:rPr>
          <w:rFonts w:ascii="Arial" w:eastAsia="Times New Roman" w:hAnsi="Arial" w:cs="Arial"/>
          <w:b/>
          <w:bCs/>
          <w:sz w:val="20"/>
          <w:szCs w:val="20"/>
          <w:lang w:eastAsia="pt-BR"/>
        </w:rPr>
        <w:t>Tipo B 4x4</w:t>
      </w:r>
      <w:r w:rsidRPr="00EA4B33">
        <w:rPr>
          <w:rFonts w:ascii="Arial" w:eastAsia="Times New Roman" w:hAnsi="Arial" w:cs="Arial"/>
          <w:sz w:val="20"/>
          <w:szCs w:val="20"/>
          <w:lang w:eastAsia="pt-BR"/>
        </w:rPr>
        <w:t>;</w:t>
      </w:r>
    </w:p>
    <w:p w14:paraId="0999A3F2" w14:textId="77777777" w:rsidR="00EA4B33" w:rsidRPr="00EA4B33" w:rsidRDefault="00EA4B33" w:rsidP="00711A46">
      <w:pPr>
        <w:numPr>
          <w:ilvl w:val="0"/>
          <w:numId w:val="19"/>
        </w:numPr>
        <w:tabs>
          <w:tab w:val="clear" w:pos="720"/>
          <w:tab w:val="num" w:pos="426"/>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EA4B33">
        <w:rPr>
          <w:rFonts w:ascii="Arial" w:eastAsia="Times New Roman" w:hAnsi="Arial" w:cs="Arial"/>
          <w:b/>
          <w:bCs/>
          <w:sz w:val="20"/>
          <w:szCs w:val="20"/>
          <w:lang w:eastAsia="pt-BR"/>
        </w:rPr>
        <w:t>Frentes entre 51 km e 100 km do atendimento hospitalar:</w:t>
      </w:r>
      <w:r w:rsidRPr="00EA4B33">
        <w:rPr>
          <w:rFonts w:ascii="Arial" w:eastAsia="Times New Roman" w:hAnsi="Arial" w:cs="Arial"/>
          <w:sz w:val="20"/>
          <w:szCs w:val="20"/>
          <w:lang w:eastAsia="pt-BR"/>
        </w:rPr>
        <w:t xml:space="preserve"> Ambulância </w:t>
      </w:r>
      <w:r w:rsidRPr="00EA4B33">
        <w:rPr>
          <w:rFonts w:ascii="Arial" w:eastAsia="Times New Roman" w:hAnsi="Arial" w:cs="Arial"/>
          <w:b/>
          <w:bCs/>
          <w:sz w:val="20"/>
          <w:szCs w:val="20"/>
          <w:lang w:eastAsia="pt-BR"/>
        </w:rPr>
        <w:t>Tipo C 4x4</w:t>
      </w:r>
      <w:r w:rsidRPr="00EA4B33">
        <w:rPr>
          <w:rFonts w:ascii="Arial" w:eastAsia="Times New Roman" w:hAnsi="Arial" w:cs="Arial"/>
          <w:sz w:val="20"/>
          <w:szCs w:val="20"/>
          <w:lang w:eastAsia="pt-BR"/>
        </w:rPr>
        <w:t>;</w:t>
      </w:r>
    </w:p>
    <w:p w14:paraId="663335BB" w14:textId="77777777" w:rsidR="00EA4B33" w:rsidRPr="00EA4B33" w:rsidRDefault="00EA4B33" w:rsidP="00711A46">
      <w:pPr>
        <w:numPr>
          <w:ilvl w:val="0"/>
          <w:numId w:val="19"/>
        </w:numPr>
        <w:tabs>
          <w:tab w:val="clear" w:pos="720"/>
          <w:tab w:val="num" w:pos="426"/>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EA4B33">
        <w:rPr>
          <w:rFonts w:ascii="Arial" w:eastAsia="Times New Roman" w:hAnsi="Arial" w:cs="Arial"/>
          <w:b/>
          <w:bCs/>
          <w:sz w:val="20"/>
          <w:szCs w:val="20"/>
          <w:lang w:eastAsia="pt-BR"/>
        </w:rPr>
        <w:t>Frentes acima de 101 km do atendimento hospitalar:</w:t>
      </w:r>
      <w:r w:rsidRPr="00EA4B33">
        <w:rPr>
          <w:rFonts w:ascii="Arial" w:eastAsia="Times New Roman" w:hAnsi="Arial" w:cs="Arial"/>
          <w:sz w:val="20"/>
          <w:szCs w:val="20"/>
          <w:lang w:eastAsia="pt-BR"/>
        </w:rPr>
        <w:t xml:space="preserve"> Ambulância </w:t>
      </w:r>
      <w:r w:rsidRPr="00EA4B33">
        <w:rPr>
          <w:rFonts w:ascii="Arial" w:eastAsia="Times New Roman" w:hAnsi="Arial" w:cs="Arial"/>
          <w:b/>
          <w:bCs/>
          <w:sz w:val="20"/>
          <w:szCs w:val="20"/>
          <w:lang w:eastAsia="pt-BR"/>
        </w:rPr>
        <w:t>Tipo D 4x4</w:t>
      </w:r>
      <w:r w:rsidRPr="00EA4B33">
        <w:rPr>
          <w:rFonts w:ascii="Arial" w:eastAsia="Times New Roman" w:hAnsi="Arial" w:cs="Arial"/>
          <w:sz w:val="20"/>
          <w:szCs w:val="20"/>
          <w:lang w:eastAsia="pt-BR"/>
        </w:rPr>
        <w:t>.</w:t>
      </w:r>
    </w:p>
    <w:p w14:paraId="4F9DEE96" w14:textId="1BA9633E" w:rsidR="00EA4B33" w:rsidRPr="00EA4B33" w:rsidRDefault="00EA4B33" w:rsidP="00EA4B33">
      <w:pPr>
        <w:suppressAutoHyphens w:val="0"/>
        <w:spacing w:before="100" w:beforeAutospacing="1" w:after="100" w:afterAutospacing="1" w:line="360" w:lineRule="auto"/>
        <w:jc w:val="both"/>
        <w:rPr>
          <w:rFonts w:ascii="Arial" w:eastAsia="Times New Roman" w:hAnsi="Arial" w:cs="Arial"/>
          <w:sz w:val="20"/>
          <w:szCs w:val="20"/>
          <w:lang w:eastAsia="pt-BR"/>
        </w:rPr>
      </w:pPr>
      <w:r w:rsidRPr="00EA4B33">
        <w:rPr>
          <w:rFonts w:ascii="Arial" w:eastAsia="Times New Roman" w:hAnsi="Arial" w:cs="Arial"/>
          <w:sz w:val="20"/>
          <w:szCs w:val="20"/>
          <w:lang w:eastAsia="pt-BR"/>
        </w:rPr>
        <w:t>Os equipamentos de saúde embarcados na ambulância deverão estar em conformidade com as exigências específicas do tipo de viatura adotado, conforme regulamentações da Portaria MS nº 2048/2002 e demais normativos técnicos vigentes.</w:t>
      </w:r>
    </w:p>
    <w:p w14:paraId="31083E26" w14:textId="5E4064C9" w:rsidR="00225759" w:rsidRPr="00225759" w:rsidRDefault="00EE27B3" w:rsidP="00EE27B3">
      <w:pPr>
        <w:tabs>
          <w:tab w:val="left" w:pos="284"/>
        </w:tabs>
        <w:suppressAutoHyphens w:val="0"/>
        <w:spacing w:before="100" w:beforeAutospacing="1" w:after="100" w:afterAutospacing="1" w:line="360" w:lineRule="auto"/>
        <w:ind w:left="142" w:hanging="142"/>
        <w:jc w:val="both"/>
        <w:outlineLvl w:val="2"/>
        <w:rPr>
          <w:rFonts w:ascii="Arial" w:eastAsia="Times New Roman" w:hAnsi="Arial" w:cs="Arial"/>
          <w:b/>
          <w:bCs/>
          <w:sz w:val="20"/>
          <w:szCs w:val="20"/>
          <w:lang w:eastAsia="pt-BR"/>
        </w:rPr>
      </w:pPr>
      <w:r w:rsidRPr="00EE27B3">
        <w:rPr>
          <w:rFonts w:ascii="Arial" w:eastAsia="Times New Roman" w:hAnsi="Arial" w:cs="Arial"/>
          <w:b/>
          <w:bCs/>
          <w:sz w:val="20"/>
          <w:szCs w:val="20"/>
          <w:lang w:eastAsia="pt-BR"/>
        </w:rPr>
        <w:t>7</w:t>
      </w:r>
      <w:r w:rsidR="00225759" w:rsidRPr="00225759">
        <w:rPr>
          <w:rFonts w:ascii="Arial" w:eastAsia="Times New Roman" w:hAnsi="Arial" w:cs="Arial"/>
          <w:b/>
          <w:bCs/>
          <w:sz w:val="20"/>
          <w:szCs w:val="20"/>
          <w:lang w:eastAsia="pt-BR"/>
        </w:rPr>
        <w:t xml:space="preserve">. </w:t>
      </w:r>
      <w:r w:rsidRPr="00EE27B3">
        <w:rPr>
          <w:rFonts w:ascii="Arial" w:eastAsia="Times New Roman" w:hAnsi="Arial" w:cs="Arial"/>
          <w:b/>
          <w:bCs/>
          <w:sz w:val="20"/>
          <w:szCs w:val="20"/>
          <w:lang w:eastAsia="pt-BR"/>
        </w:rPr>
        <w:t>REGISTROS E ANEXOS</w:t>
      </w:r>
      <w:bookmarkEnd w:id="7"/>
    </w:p>
    <w:p w14:paraId="244513D2" w14:textId="77777777" w:rsidR="00225759" w:rsidRPr="00225759" w:rsidRDefault="00225759" w:rsidP="00711A46">
      <w:pPr>
        <w:numPr>
          <w:ilvl w:val="0"/>
          <w:numId w:val="9"/>
        </w:numPr>
        <w:tabs>
          <w:tab w:val="left" w:pos="284"/>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b/>
          <w:bCs/>
          <w:sz w:val="20"/>
          <w:szCs w:val="20"/>
          <w:lang w:eastAsia="pt-BR"/>
        </w:rPr>
        <w:t>Anexo I</w:t>
      </w:r>
      <w:r w:rsidRPr="00225759">
        <w:rPr>
          <w:rFonts w:ascii="Arial" w:eastAsia="Times New Roman" w:hAnsi="Arial" w:cs="Arial"/>
          <w:sz w:val="20"/>
          <w:szCs w:val="20"/>
          <w:lang w:eastAsia="pt-BR"/>
        </w:rPr>
        <w:t xml:space="preserve"> – Ficha de Atendimento APH</w:t>
      </w:r>
    </w:p>
    <w:p w14:paraId="091614DE" w14:textId="6E25B430" w:rsidR="00225759" w:rsidRPr="00225759" w:rsidRDefault="00225759" w:rsidP="00711A46">
      <w:pPr>
        <w:numPr>
          <w:ilvl w:val="0"/>
          <w:numId w:val="9"/>
        </w:numPr>
        <w:tabs>
          <w:tab w:val="left" w:pos="284"/>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b/>
          <w:bCs/>
          <w:sz w:val="20"/>
          <w:szCs w:val="20"/>
          <w:lang w:eastAsia="pt-BR"/>
        </w:rPr>
        <w:t>Anexo II</w:t>
      </w:r>
      <w:r w:rsidRPr="00225759">
        <w:rPr>
          <w:rFonts w:ascii="Arial" w:eastAsia="Times New Roman" w:hAnsi="Arial" w:cs="Arial"/>
          <w:sz w:val="20"/>
          <w:szCs w:val="20"/>
          <w:lang w:eastAsia="pt-BR"/>
        </w:rPr>
        <w:t xml:space="preserve"> – Check-list de </w:t>
      </w:r>
      <w:r w:rsidR="00B63757">
        <w:rPr>
          <w:rFonts w:ascii="Arial" w:eastAsia="Times New Roman" w:hAnsi="Arial" w:cs="Arial"/>
          <w:sz w:val="20"/>
          <w:szCs w:val="20"/>
          <w:lang w:eastAsia="pt-BR"/>
        </w:rPr>
        <w:t xml:space="preserve">Insumos e </w:t>
      </w:r>
      <w:r w:rsidRPr="00225759">
        <w:rPr>
          <w:rFonts w:ascii="Arial" w:eastAsia="Times New Roman" w:hAnsi="Arial" w:cs="Arial"/>
          <w:sz w:val="20"/>
          <w:szCs w:val="20"/>
          <w:lang w:eastAsia="pt-BR"/>
        </w:rPr>
        <w:t>Equipamentos da Ambulância</w:t>
      </w:r>
    </w:p>
    <w:p w14:paraId="2F2B3741" w14:textId="77777777" w:rsidR="00225759" w:rsidRPr="00225759" w:rsidRDefault="00225759" w:rsidP="00711A46">
      <w:pPr>
        <w:numPr>
          <w:ilvl w:val="0"/>
          <w:numId w:val="9"/>
        </w:numPr>
        <w:tabs>
          <w:tab w:val="left" w:pos="284"/>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b/>
          <w:bCs/>
          <w:sz w:val="20"/>
          <w:szCs w:val="20"/>
          <w:lang w:eastAsia="pt-BR"/>
        </w:rPr>
        <w:t>Anexo III</w:t>
      </w:r>
      <w:r w:rsidRPr="00225759">
        <w:rPr>
          <w:rFonts w:ascii="Arial" w:eastAsia="Times New Roman" w:hAnsi="Arial" w:cs="Arial"/>
          <w:sz w:val="20"/>
          <w:szCs w:val="20"/>
          <w:lang w:eastAsia="pt-BR"/>
        </w:rPr>
        <w:t xml:space="preserve"> – Rota de Emergência e Unidade de Saúde de Referência</w:t>
      </w:r>
    </w:p>
    <w:p w14:paraId="36C2F4A9" w14:textId="0B975BF4" w:rsidR="00225759" w:rsidRPr="005538F2" w:rsidRDefault="00225759" w:rsidP="00711A46">
      <w:pPr>
        <w:numPr>
          <w:ilvl w:val="0"/>
          <w:numId w:val="9"/>
        </w:numPr>
        <w:tabs>
          <w:tab w:val="left" w:pos="284"/>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b/>
          <w:bCs/>
          <w:sz w:val="20"/>
          <w:szCs w:val="20"/>
          <w:lang w:eastAsia="pt-BR"/>
        </w:rPr>
        <w:t>Anexo IV</w:t>
      </w:r>
      <w:r w:rsidRPr="00225759">
        <w:rPr>
          <w:rFonts w:ascii="Arial" w:eastAsia="Times New Roman" w:hAnsi="Arial" w:cs="Arial"/>
          <w:sz w:val="20"/>
          <w:szCs w:val="20"/>
          <w:lang w:eastAsia="pt-BR"/>
        </w:rPr>
        <w:t xml:space="preserve"> – Termo de Comunicação de Acidente (quando aplicável)</w:t>
      </w:r>
    </w:p>
    <w:p w14:paraId="0956799E" w14:textId="58B5753F" w:rsidR="00225759" w:rsidRPr="00EE27B3" w:rsidRDefault="00225759" w:rsidP="00711A46">
      <w:pPr>
        <w:pStyle w:val="PargrafodaLista"/>
        <w:numPr>
          <w:ilvl w:val="0"/>
          <w:numId w:val="3"/>
        </w:numPr>
        <w:tabs>
          <w:tab w:val="left" w:pos="284"/>
        </w:tabs>
        <w:suppressAutoHyphens w:val="0"/>
        <w:spacing w:before="100" w:beforeAutospacing="1" w:after="100" w:afterAutospacing="1" w:line="360" w:lineRule="auto"/>
        <w:ind w:left="142" w:hanging="142"/>
        <w:jc w:val="both"/>
        <w:outlineLvl w:val="2"/>
        <w:rPr>
          <w:rFonts w:ascii="Arial" w:eastAsia="Times New Roman" w:hAnsi="Arial" w:cs="Arial"/>
          <w:b/>
          <w:bCs/>
          <w:sz w:val="20"/>
          <w:szCs w:val="20"/>
          <w:lang w:eastAsia="pt-BR"/>
        </w:rPr>
      </w:pPr>
      <w:bookmarkStart w:id="8" w:name="_Toc200356676"/>
      <w:r w:rsidRPr="00EE27B3">
        <w:rPr>
          <w:rFonts w:ascii="Arial" w:eastAsia="Times New Roman" w:hAnsi="Arial" w:cs="Arial"/>
          <w:b/>
          <w:bCs/>
          <w:sz w:val="20"/>
          <w:szCs w:val="20"/>
          <w:lang w:eastAsia="pt-BR"/>
        </w:rPr>
        <w:t>RESPONSABILIDADES E AUTORIDADES</w:t>
      </w:r>
      <w:bookmarkEnd w:id="8"/>
    </w:p>
    <w:p w14:paraId="55846588" w14:textId="77777777" w:rsidR="00225759" w:rsidRPr="00225759" w:rsidRDefault="00225759" w:rsidP="00EE27B3">
      <w:pPr>
        <w:tabs>
          <w:tab w:val="left" w:pos="284"/>
        </w:tabs>
        <w:suppressAutoHyphens w:val="0"/>
        <w:spacing w:before="100" w:beforeAutospacing="1" w:after="100" w:afterAutospacing="1" w:line="360" w:lineRule="auto"/>
        <w:ind w:left="142" w:hanging="142"/>
        <w:jc w:val="both"/>
        <w:rPr>
          <w:rFonts w:ascii="Arial" w:eastAsia="Times New Roman" w:hAnsi="Arial" w:cs="Arial"/>
          <w:sz w:val="20"/>
          <w:szCs w:val="20"/>
          <w:lang w:eastAsia="pt-BR"/>
        </w:rPr>
      </w:pPr>
      <w:r w:rsidRPr="00225759">
        <w:rPr>
          <w:rFonts w:ascii="Arial" w:eastAsia="Times New Roman" w:hAnsi="Arial" w:cs="Arial"/>
          <w:b/>
          <w:bCs/>
          <w:sz w:val="20"/>
          <w:szCs w:val="20"/>
          <w:lang w:eastAsia="pt-BR"/>
        </w:rPr>
        <w:t>Técnico(a) de Enfermagem:</w:t>
      </w:r>
    </w:p>
    <w:p w14:paraId="53380904" w14:textId="77777777" w:rsidR="00225759" w:rsidRPr="00225759" w:rsidRDefault="00225759" w:rsidP="00711A46">
      <w:pPr>
        <w:numPr>
          <w:ilvl w:val="0"/>
          <w:numId w:val="15"/>
        </w:numPr>
        <w:tabs>
          <w:tab w:val="left" w:pos="284"/>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Executar os protocolos de atendimento inicial conforme normativas e boas práticas de APH.</w:t>
      </w:r>
    </w:p>
    <w:p w14:paraId="27BECCE6" w14:textId="77777777" w:rsidR="00225759" w:rsidRPr="00225759" w:rsidRDefault="00225759" w:rsidP="00711A46">
      <w:pPr>
        <w:numPr>
          <w:ilvl w:val="0"/>
          <w:numId w:val="15"/>
        </w:numPr>
        <w:tabs>
          <w:tab w:val="left" w:pos="284"/>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Realizar triagem, anamnese básica, estabilização e encaminhamento da vítima, quando necessário.</w:t>
      </w:r>
    </w:p>
    <w:p w14:paraId="5DC7635A" w14:textId="77777777" w:rsidR="00225759" w:rsidRPr="00225759" w:rsidRDefault="00225759" w:rsidP="00711A46">
      <w:pPr>
        <w:numPr>
          <w:ilvl w:val="0"/>
          <w:numId w:val="15"/>
        </w:numPr>
        <w:tabs>
          <w:tab w:val="left" w:pos="284"/>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Manter os registros de atendimento atualizados e organizados.</w:t>
      </w:r>
    </w:p>
    <w:p w14:paraId="453B5EB1" w14:textId="5F9B5108" w:rsidR="00225759" w:rsidRPr="00225759" w:rsidRDefault="00225759" w:rsidP="00711A46">
      <w:pPr>
        <w:numPr>
          <w:ilvl w:val="0"/>
          <w:numId w:val="15"/>
        </w:numPr>
        <w:tabs>
          <w:tab w:val="left" w:pos="284"/>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Zelar pela conservação, controle de validade e integridade dos materiais</w:t>
      </w:r>
      <w:r w:rsidR="007F283D">
        <w:rPr>
          <w:rFonts w:ascii="Arial" w:eastAsia="Times New Roman" w:hAnsi="Arial" w:cs="Arial"/>
          <w:sz w:val="20"/>
          <w:szCs w:val="20"/>
          <w:lang w:eastAsia="pt-BR"/>
        </w:rPr>
        <w:t xml:space="preserve"> </w:t>
      </w:r>
      <w:r w:rsidRPr="00225759">
        <w:rPr>
          <w:rFonts w:ascii="Arial" w:eastAsia="Times New Roman" w:hAnsi="Arial" w:cs="Arial"/>
          <w:sz w:val="20"/>
          <w:szCs w:val="20"/>
          <w:lang w:eastAsia="pt-BR"/>
        </w:rPr>
        <w:t>da ambulância.</w:t>
      </w:r>
    </w:p>
    <w:p w14:paraId="11AC94D4" w14:textId="77777777" w:rsidR="00225759" w:rsidRPr="00225759" w:rsidRDefault="00225759" w:rsidP="00711A46">
      <w:pPr>
        <w:numPr>
          <w:ilvl w:val="0"/>
          <w:numId w:val="15"/>
        </w:numPr>
        <w:tabs>
          <w:tab w:val="clear" w:pos="720"/>
          <w:tab w:val="num" w:pos="142"/>
          <w:tab w:val="left" w:pos="284"/>
        </w:tabs>
        <w:suppressAutoHyphens w:val="0"/>
        <w:spacing w:before="100" w:beforeAutospacing="1" w:after="100" w:afterAutospacing="1" w:line="360" w:lineRule="auto"/>
        <w:ind w:left="709" w:hanging="720"/>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Acionar o responsável de QSMS imediatamente após qualquer atendimento, independentemente da gravidade.</w:t>
      </w:r>
    </w:p>
    <w:p w14:paraId="24D64B67" w14:textId="77777777" w:rsidR="00225759" w:rsidRPr="00225759" w:rsidRDefault="00225759" w:rsidP="00EE27B3">
      <w:pPr>
        <w:tabs>
          <w:tab w:val="left" w:pos="284"/>
        </w:tabs>
        <w:suppressAutoHyphens w:val="0"/>
        <w:spacing w:before="100" w:beforeAutospacing="1" w:after="100" w:afterAutospacing="1" w:line="360" w:lineRule="auto"/>
        <w:ind w:left="142" w:hanging="142"/>
        <w:jc w:val="both"/>
        <w:rPr>
          <w:rFonts w:ascii="Arial" w:eastAsia="Times New Roman" w:hAnsi="Arial" w:cs="Arial"/>
          <w:sz w:val="20"/>
          <w:szCs w:val="20"/>
          <w:lang w:eastAsia="pt-BR"/>
        </w:rPr>
      </w:pPr>
      <w:r w:rsidRPr="00225759">
        <w:rPr>
          <w:rFonts w:ascii="Arial" w:eastAsia="Times New Roman" w:hAnsi="Arial" w:cs="Arial"/>
          <w:b/>
          <w:bCs/>
          <w:sz w:val="20"/>
          <w:szCs w:val="20"/>
          <w:lang w:eastAsia="pt-BR"/>
        </w:rPr>
        <w:lastRenderedPageBreak/>
        <w:t>Motorista da Ambulância:</w:t>
      </w:r>
    </w:p>
    <w:p w14:paraId="4C1785B6" w14:textId="77777777" w:rsidR="00225759" w:rsidRPr="00225759" w:rsidRDefault="00225759" w:rsidP="00711A46">
      <w:pPr>
        <w:numPr>
          <w:ilvl w:val="0"/>
          <w:numId w:val="16"/>
        </w:numPr>
        <w:tabs>
          <w:tab w:val="left" w:pos="284"/>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Realizar inspeções diárias no veículo, assegurando condições mecânicas, elétricas e de higiene adequadas.</w:t>
      </w:r>
    </w:p>
    <w:p w14:paraId="3D71620C" w14:textId="77777777" w:rsidR="00225759" w:rsidRPr="00225759" w:rsidRDefault="00225759" w:rsidP="00711A46">
      <w:pPr>
        <w:numPr>
          <w:ilvl w:val="0"/>
          <w:numId w:val="16"/>
        </w:numPr>
        <w:tabs>
          <w:tab w:val="left" w:pos="284"/>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Garantir abastecimento contínuo da ambulância.</w:t>
      </w:r>
    </w:p>
    <w:p w14:paraId="41CB3269" w14:textId="77777777" w:rsidR="00225759" w:rsidRPr="00225759" w:rsidRDefault="00225759" w:rsidP="00711A46">
      <w:pPr>
        <w:numPr>
          <w:ilvl w:val="0"/>
          <w:numId w:val="16"/>
        </w:numPr>
        <w:tabs>
          <w:tab w:val="left" w:pos="284"/>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Apoiar tecnicamente os deslocamentos emergenciais com segurança.</w:t>
      </w:r>
    </w:p>
    <w:p w14:paraId="2B59CDFF" w14:textId="77777777" w:rsidR="00225759" w:rsidRPr="00225759" w:rsidRDefault="00225759" w:rsidP="00711A46">
      <w:pPr>
        <w:numPr>
          <w:ilvl w:val="0"/>
          <w:numId w:val="16"/>
        </w:numPr>
        <w:tabs>
          <w:tab w:val="left" w:pos="284"/>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Estar apto a operar equipamentos básicos de suporte à vida, conforme treinamento.</w:t>
      </w:r>
    </w:p>
    <w:p w14:paraId="2F408009" w14:textId="77777777" w:rsidR="00225759" w:rsidRPr="00225759" w:rsidRDefault="00225759" w:rsidP="00EE27B3">
      <w:pPr>
        <w:tabs>
          <w:tab w:val="left" w:pos="284"/>
        </w:tabs>
        <w:suppressAutoHyphens w:val="0"/>
        <w:spacing w:before="100" w:beforeAutospacing="1" w:after="100" w:afterAutospacing="1" w:line="360" w:lineRule="auto"/>
        <w:ind w:left="142" w:hanging="142"/>
        <w:jc w:val="both"/>
        <w:rPr>
          <w:rFonts w:ascii="Arial" w:eastAsia="Times New Roman" w:hAnsi="Arial" w:cs="Arial"/>
          <w:sz w:val="20"/>
          <w:szCs w:val="20"/>
          <w:lang w:eastAsia="pt-BR"/>
        </w:rPr>
      </w:pPr>
      <w:r w:rsidRPr="00225759">
        <w:rPr>
          <w:rFonts w:ascii="Arial" w:eastAsia="Times New Roman" w:hAnsi="Arial" w:cs="Arial"/>
          <w:b/>
          <w:bCs/>
          <w:sz w:val="20"/>
          <w:szCs w:val="20"/>
          <w:lang w:eastAsia="pt-BR"/>
        </w:rPr>
        <w:t>Gerente de QSMS / Engenheiro de Segurança:</w:t>
      </w:r>
    </w:p>
    <w:p w14:paraId="587CAF49" w14:textId="77777777" w:rsidR="00225759" w:rsidRPr="00225759" w:rsidRDefault="00225759" w:rsidP="00711A46">
      <w:pPr>
        <w:numPr>
          <w:ilvl w:val="0"/>
          <w:numId w:val="17"/>
        </w:numPr>
        <w:tabs>
          <w:tab w:val="left" w:pos="284"/>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Avaliar em conjunto com a equipe médica a gravidade e necessidade de encaminhamento hospitalar.</w:t>
      </w:r>
    </w:p>
    <w:p w14:paraId="425D7171" w14:textId="77777777" w:rsidR="00225759" w:rsidRPr="00225759" w:rsidRDefault="00225759" w:rsidP="00711A46">
      <w:pPr>
        <w:numPr>
          <w:ilvl w:val="0"/>
          <w:numId w:val="17"/>
        </w:numPr>
        <w:tabs>
          <w:tab w:val="left" w:pos="284"/>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Registrar todas as ocorrências em sistema próprio de gestão integrada.</w:t>
      </w:r>
    </w:p>
    <w:p w14:paraId="15D5C170" w14:textId="77777777" w:rsidR="00225759" w:rsidRPr="00225759" w:rsidRDefault="00225759" w:rsidP="00711A46">
      <w:pPr>
        <w:numPr>
          <w:ilvl w:val="0"/>
          <w:numId w:val="17"/>
        </w:numPr>
        <w:tabs>
          <w:tab w:val="left" w:pos="284"/>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Comunicar familiares e responsáveis, seguindo diretrizes internas e mantendo confidencialidade.</w:t>
      </w:r>
    </w:p>
    <w:p w14:paraId="46297F1B" w14:textId="6B49B73C" w:rsidR="00225759" w:rsidRPr="00225759" w:rsidRDefault="00225759" w:rsidP="00711A46">
      <w:pPr>
        <w:numPr>
          <w:ilvl w:val="0"/>
          <w:numId w:val="17"/>
        </w:numPr>
        <w:tabs>
          <w:tab w:val="left" w:pos="284"/>
        </w:tabs>
        <w:suppressAutoHyphens w:val="0"/>
        <w:spacing w:before="100" w:beforeAutospacing="1" w:after="100" w:afterAutospacing="1" w:line="360" w:lineRule="auto"/>
        <w:ind w:hanging="720"/>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Atualizar periodicamente o plano de emergência da obra e pontos de referência hospitalar.</w:t>
      </w:r>
    </w:p>
    <w:p w14:paraId="40FE0B0C" w14:textId="03244CC4" w:rsidR="00225759" w:rsidRPr="00EE27B3" w:rsidRDefault="00EE27B3" w:rsidP="00711A46">
      <w:pPr>
        <w:pStyle w:val="PargrafodaLista"/>
        <w:numPr>
          <w:ilvl w:val="0"/>
          <w:numId w:val="3"/>
        </w:numPr>
        <w:tabs>
          <w:tab w:val="left" w:pos="284"/>
          <w:tab w:val="left" w:pos="993"/>
        </w:tabs>
        <w:suppressAutoHyphens w:val="0"/>
        <w:spacing w:before="100" w:beforeAutospacing="1" w:after="100" w:afterAutospacing="1" w:line="360" w:lineRule="auto"/>
        <w:ind w:left="709" w:hanging="709"/>
        <w:jc w:val="both"/>
        <w:outlineLvl w:val="2"/>
        <w:rPr>
          <w:rFonts w:ascii="Arial" w:eastAsia="Times New Roman" w:hAnsi="Arial" w:cs="Arial"/>
          <w:b/>
          <w:bCs/>
          <w:sz w:val="20"/>
          <w:szCs w:val="20"/>
          <w:lang w:eastAsia="pt-BR"/>
        </w:rPr>
      </w:pPr>
      <w:r w:rsidRPr="00EE27B3">
        <w:rPr>
          <w:rFonts w:ascii="Arial" w:eastAsia="Times New Roman" w:hAnsi="Arial" w:cs="Arial"/>
          <w:b/>
          <w:bCs/>
          <w:sz w:val="20"/>
          <w:szCs w:val="20"/>
          <w:lang w:eastAsia="pt-BR"/>
        </w:rPr>
        <w:t xml:space="preserve"> </w:t>
      </w:r>
      <w:bookmarkStart w:id="9" w:name="_Toc200356677"/>
      <w:r w:rsidRPr="00EE27B3">
        <w:rPr>
          <w:rFonts w:ascii="Arial" w:eastAsia="Times New Roman" w:hAnsi="Arial" w:cs="Arial"/>
          <w:b/>
          <w:bCs/>
          <w:sz w:val="20"/>
          <w:szCs w:val="20"/>
          <w:lang w:eastAsia="pt-BR"/>
        </w:rPr>
        <w:t>DISPOSIÇÕES GERAIS</w:t>
      </w:r>
      <w:bookmarkEnd w:id="9"/>
    </w:p>
    <w:p w14:paraId="6CFA95D6" w14:textId="77777777" w:rsidR="00225759" w:rsidRPr="00225759" w:rsidRDefault="00225759" w:rsidP="00711A46">
      <w:pPr>
        <w:numPr>
          <w:ilvl w:val="0"/>
          <w:numId w:val="18"/>
        </w:numPr>
        <w:tabs>
          <w:tab w:val="clear" w:pos="720"/>
          <w:tab w:val="num" w:pos="284"/>
        </w:tabs>
        <w:suppressAutoHyphens w:val="0"/>
        <w:spacing w:before="100" w:beforeAutospacing="1" w:after="100" w:afterAutospacing="1" w:line="360" w:lineRule="auto"/>
        <w:ind w:left="284" w:hanging="284"/>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Todos os atendimentos deverão ser realizados com uso obrigatório de EPI.</w:t>
      </w:r>
    </w:p>
    <w:p w14:paraId="645321B6" w14:textId="77777777" w:rsidR="00225759" w:rsidRPr="00225759" w:rsidRDefault="00225759" w:rsidP="00711A46">
      <w:pPr>
        <w:numPr>
          <w:ilvl w:val="0"/>
          <w:numId w:val="18"/>
        </w:numPr>
        <w:tabs>
          <w:tab w:val="clear" w:pos="720"/>
          <w:tab w:val="num" w:pos="284"/>
        </w:tabs>
        <w:suppressAutoHyphens w:val="0"/>
        <w:spacing w:before="100" w:beforeAutospacing="1" w:after="100" w:afterAutospacing="1" w:line="360" w:lineRule="auto"/>
        <w:ind w:left="284" w:hanging="284"/>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As informações médicas devem ser mantidas sob sigilo, sendo vedada sua divulgação sem autorização.</w:t>
      </w:r>
    </w:p>
    <w:p w14:paraId="64411D67" w14:textId="77777777" w:rsidR="00225759" w:rsidRPr="00225759" w:rsidRDefault="00225759" w:rsidP="00711A46">
      <w:pPr>
        <w:numPr>
          <w:ilvl w:val="0"/>
          <w:numId w:val="18"/>
        </w:numPr>
        <w:tabs>
          <w:tab w:val="clear" w:pos="720"/>
          <w:tab w:val="num" w:pos="284"/>
        </w:tabs>
        <w:suppressAutoHyphens w:val="0"/>
        <w:spacing w:before="100" w:beforeAutospacing="1" w:after="100" w:afterAutospacing="1" w:line="360" w:lineRule="auto"/>
        <w:ind w:left="284" w:hanging="284"/>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Em caso de eventos graves, o Corpo de Bombeiros e demais órgãos públicos devem ser imediatamente acionados.</w:t>
      </w:r>
    </w:p>
    <w:p w14:paraId="3111F3E7" w14:textId="77777777" w:rsidR="00225759" w:rsidRPr="00225759" w:rsidRDefault="00225759" w:rsidP="00711A46">
      <w:pPr>
        <w:numPr>
          <w:ilvl w:val="0"/>
          <w:numId w:val="18"/>
        </w:numPr>
        <w:tabs>
          <w:tab w:val="clear" w:pos="720"/>
          <w:tab w:val="num" w:pos="284"/>
        </w:tabs>
        <w:suppressAutoHyphens w:val="0"/>
        <w:spacing w:before="100" w:beforeAutospacing="1" w:after="100" w:afterAutospacing="1" w:line="360" w:lineRule="auto"/>
        <w:ind w:left="284" w:hanging="284"/>
        <w:jc w:val="both"/>
        <w:rPr>
          <w:rFonts w:ascii="Arial" w:eastAsia="Times New Roman" w:hAnsi="Arial" w:cs="Arial"/>
          <w:sz w:val="20"/>
          <w:szCs w:val="20"/>
          <w:lang w:eastAsia="pt-BR"/>
        </w:rPr>
      </w:pPr>
      <w:r w:rsidRPr="00225759">
        <w:rPr>
          <w:rFonts w:ascii="Arial" w:eastAsia="Times New Roman" w:hAnsi="Arial" w:cs="Arial"/>
          <w:sz w:val="20"/>
          <w:szCs w:val="20"/>
          <w:lang w:eastAsia="pt-BR"/>
        </w:rPr>
        <w:t>Este procedimento deverá ser revisado periodicamente ou após qualquer ocorrência significativa que indique necessidade de ajustes operacionais.</w:t>
      </w:r>
    </w:p>
    <w:p w14:paraId="2E5DA672" w14:textId="77777777" w:rsidR="00AB52AB" w:rsidRDefault="00AB52AB" w:rsidP="00AB52AB">
      <w:pPr>
        <w:suppressAutoHyphens w:val="0"/>
        <w:spacing w:after="0" w:line="360" w:lineRule="auto"/>
        <w:rPr>
          <w:rFonts w:ascii="Arial" w:hAnsi="Arial" w:cs="Arial"/>
          <w:sz w:val="20"/>
          <w:szCs w:val="20"/>
        </w:rPr>
      </w:pPr>
    </w:p>
    <w:p w14:paraId="4F687605" w14:textId="3A249FE0" w:rsidR="00AB52AB" w:rsidRPr="00AB52AB" w:rsidRDefault="000D0F43" w:rsidP="00AB52AB">
      <w:pPr>
        <w:suppressAutoHyphens w:val="0"/>
        <w:spacing w:after="0" w:line="360" w:lineRule="auto"/>
        <w:rPr>
          <w:rFonts w:ascii="Arial" w:hAnsi="Arial" w:cs="Arial"/>
          <w:sz w:val="20"/>
          <w:szCs w:val="20"/>
        </w:rPr>
      </w:pPr>
      <w:r>
        <w:rPr>
          <w:noProof/>
        </w:rPr>
        <mc:AlternateContent>
          <mc:Choice Requires="wpg">
            <w:drawing>
              <wp:anchor distT="0" distB="0" distL="114300" distR="114300" simplePos="0" relativeHeight="251658245" behindDoc="0" locked="0" layoutInCell="1" allowOverlap="1" wp14:anchorId="2814933C" wp14:editId="774F5960">
                <wp:simplePos x="0" y="0"/>
                <wp:positionH relativeFrom="page">
                  <wp:posOffset>636905</wp:posOffset>
                </wp:positionH>
                <wp:positionV relativeFrom="paragraph">
                  <wp:posOffset>6790055</wp:posOffset>
                </wp:positionV>
                <wp:extent cx="6276975" cy="1724689"/>
                <wp:effectExtent l="0" t="0" r="9525" b="8890"/>
                <wp:wrapNone/>
                <wp:docPr id="1117434292" name="Agrupar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975" cy="1724689"/>
                          <a:chOff x="0" y="0"/>
                          <a:chExt cx="6276975" cy="1261914"/>
                        </a:xfrm>
                      </wpg:grpSpPr>
                      <wpg:grpSp>
                        <wpg:cNvPr id="1584260348" name="Agrupar 1"/>
                        <wpg:cNvGrpSpPr/>
                        <wpg:grpSpPr>
                          <a:xfrm>
                            <a:off x="0" y="495292"/>
                            <a:ext cx="6276975" cy="766622"/>
                            <a:chOff x="0" y="-8"/>
                            <a:chExt cx="6276975" cy="766622"/>
                          </a:xfrm>
                        </wpg:grpSpPr>
                        <wps:wsp>
                          <wps:cNvPr id="1015171428" name="Caixa de Texto 2"/>
                          <wps:cNvSpPr txBox="1">
                            <a:spLocks noChangeArrowheads="1"/>
                          </wps:cNvSpPr>
                          <wps:spPr bwMode="auto">
                            <a:xfrm>
                              <a:off x="0" y="0"/>
                              <a:ext cx="1972309" cy="766614"/>
                            </a:xfrm>
                            <a:prstGeom prst="rect">
                              <a:avLst/>
                            </a:prstGeom>
                            <a:noFill/>
                            <a:ln w="9525">
                              <a:noFill/>
                              <a:miter lim="800000"/>
                              <a:headEnd/>
                              <a:tailEnd/>
                            </a:ln>
                          </wps:spPr>
                          <wps:txbx>
                            <w:txbxContent>
                              <w:p w14:paraId="4BD280B0" w14:textId="77777777" w:rsidR="00CE487B" w:rsidRDefault="00CE487B" w:rsidP="00CE487B">
                                <w:r>
                                  <w:t>_______________________</w:t>
                                </w:r>
                              </w:p>
                              <w:p w14:paraId="659FAE4F" w14:textId="77777777" w:rsidR="00CE487B" w:rsidRPr="00216994" w:rsidRDefault="00CE487B" w:rsidP="00CE487B">
                                <w:pPr>
                                  <w:jc w:val="center"/>
                                  <w:rPr>
                                    <w:rFonts w:ascii="Arial" w:hAnsi="Arial" w:cs="Arial"/>
                                  </w:rPr>
                                </w:pPr>
                                <w:r w:rsidRPr="00216994">
                                  <w:rPr>
                                    <w:rFonts w:ascii="Arial" w:hAnsi="Arial" w:cs="Arial"/>
                                  </w:rPr>
                                  <w:t>Diretor Operacional</w:t>
                                </w:r>
                              </w:p>
                              <w:p w14:paraId="39EF0CC1" w14:textId="77777777" w:rsidR="00CE487B" w:rsidRPr="00216994" w:rsidRDefault="00CE487B" w:rsidP="00CE487B">
                                <w:pPr>
                                  <w:jc w:val="center"/>
                                  <w:rPr>
                                    <w:rFonts w:ascii="Arial" w:hAnsi="Arial" w:cs="Arial"/>
                                  </w:rPr>
                                </w:pPr>
                                <w:r w:rsidRPr="00216994">
                                  <w:rPr>
                                    <w:rFonts w:ascii="Arial" w:hAnsi="Arial" w:cs="Arial"/>
                                  </w:rPr>
                                  <w:t>Deivid Baia</w:t>
                                </w:r>
                              </w:p>
                            </w:txbxContent>
                          </wps:txbx>
                          <wps:bodyPr rot="0" vert="horz" wrap="square" lIns="91440" tIns="45720" rIns="91440" bIns="45720" anchor="t" anchorCtr="0">
                            <a:spAutoFit/>
                          </wps:bodyPr>
                        </wps:wsp>
                        <wps:wsp>
                          <wps:cNvPr id="1608808080" name="Caixa de Texto 2"/>
                          <wps:cNvSpPr txBox="1">
                            <a:spLocks noChangeArrowheads="1"/>
                          </wps:cNvSpPr>
                          <wps:spPr bwMode="auto">
                            <a:xfrm>
                              <a:off x="2152650" y="-8"/>
                              <a:ext cx="1972309" cy="766613"/>
                            </a:xfrm>
                            <a:prstGeom prst="rect">
                              <a:avLst/>
                            </a:prstGeom>
                            <a:solidFill>
                              <a:srgbClr val="FFFFFF"/>
                            </a:solidFill>
                            <a:ln w="9525">
                              <a:noFill/>
                              <a:miter lim="800000"/>
                              <a:headEnd/>
                              <a:tailEnd/>
                            </a:ln>
                          </wps:spPr>
                          <wps:txbx>
                            <w:txbxContent>
                              <w:p w14:paraId="15D86577" w14:textId="77777777" w:rsidR="00CE487B" w:rsidRDefault="00CE487B" w:rsidP="00CE487B">
                                <w:r>
                                  <w:t>_______________________</w:t>
                                </w:r>
                              </w:p>
                              <w:p w14:paraId="29B953B5" w14:textId="77777777" w:rsidR="00CE487B" w:rsidRPr="00216994" w:rsidRDefault="00CE487B" w:rsidP="00CE487B">
                                <w:pPr>
                                  <w:jc w:val="center"/>
                                  <w:rPr>
                                    <w:rFonts w:ascii="Arial" w:hAnsi="Arial" w:cs="Arial"/>
                                  </w:rPr>
                                </w:pPr>
                                <w:r w:rsidRPr="00216994">
                                  <w:rPr>
                                    <w:rFonts w:ascii="Arial" w:hAnsi="Arial" w:cs="Arial"/>
                                  </w:rPr>
                                  <w:t>Diretor Comercial</w:t>
                                </w:r>
                              </w:p>
                              <w:p w14:paraId="45CD198D" w14:textId="77777777" w:rsidR="00CE487B" w:rsidRPr="00216994" w:rsidRDefault="00CE487B" w:rsidP="00CE487B">
                                <w:pPr>
                                  <w:jc w:val="center"/>
                                  <w:rPr>
                                    <w:rFonts w:ascii="Arial" w:hAnsi="Arial" w:cs="Arial"/>
                                  </w:rPr>
                                </w:pPr>
                                <w:r w:rsidRPr="00216994">
                                  <w:rPr>
                                    <w:rFonts w:ascii="Arial" w:hAnsi="Arial" w:cs="Arial"/>
                                  </w:rPr>
                                  <w:t>Gladson Perez</w:t>
                                </w:r>
                              </w:p>
                            </w:txbxContent>
                          </wps:txbx>
                          <wps:bodyPr rot="0" vert="horz" wrap="square" lIns="91440" tIns="45720" rIns="91440" bIns="45720" anchor="t" anchorCtr="0">
                            <a:spAutoFit/>
                          </wps:bodyPr>
                        </wps:wsp>
                        <wps:wsp>
                          <wps:cNvPr id="1157799034" name="Caixa de Texto 2"/>
                          <wps:cNvSpPr txBox="1">
                            <a:spLocks noChangeArrowheads="1"/>
                          </wps:cNvSpPr>
                          <wps:spPr bwMode="auto">
                            <a:xfrm>
                              <a:off x="4304666" y="-8"/>
                              <a:ext cx="1972309" cy="766613"/>
                            </a:xfrm>
                            <a:prstGeom prst="rect">
                              <a:avLst/>
                            </a:prstGeom>
                            <a:solidFill>
                              <a:srgbClr val="FFFFFF"/>
                            </a:solidFill>
                            <a:ln w="9525">
                              <a:noFill/>
                              <a:miter lim="800000"/>
                              <a:headEnd/>
                              <a:tailEnd/>
                            </a:ln>
                          </wps:spPr>
                          <wps:txbx>
                            <w:txbxContent>
                              <w:p w14:paraId="60807A7E" w14:textId="77777777" w:rsidR="00CE487B" w:rsidRDefault="00CE487B" w:rsidP="00CE487B">
                                <w:r>
                                  <w:t>_______________________</w:t>
                                </w:r>
                              </w:p>
                              <w:p w14:paraId="3BE82B82" w14:textId="77777777" w:rsidR="00CE487B" w:rsidRPr="00216994" w:rsidRDefault="00CE487B" w:rsidP="00CE487B">
                                <w:pPr>
                                  <w:jc w:val="center"/>
                                  <w:rPr>
                                    <w:rFonts w:ascii="Arial" w:hAnsi="Arial" w:cs="Arial"/>
                                  </w:rPr>
                                </w:pPr>
                                <w:r w:rsidRPr="00216994">
                                  <w:rPr>
                                    <w:rFonts w:ascii="Arial" w:hAnsi="Arial" w:cs="Arial"/>
                                  </w:rPr>
                                  <w:t>Diretor Administrativo</w:t>
                                </w:r>
                              </w:p>
                              <w:p w14:paraId="54D9FE1B" w14:textId="77777777" w:rsidR="00CE487B" w:rsidRPr="00216994" w:rsidRDefault="00CE487B" w:rsidP="00CE487B">
                                <w:pPr>
                                  <w:jc w:val="center"/>
                                  <w:rPr>
                                    <w:rFonts w:ascii="Arial" w:hAnsi="Arial" w:cs="Arial"/>
                                  </w:rPr>
                                </w:pPr>
                                <w:r w:rsidRPr="00216994">
                                  <w:rPr>
                                    <w:rFonts w:ascii="Arial" w:hAnsi="Arial" w:cs="Arial"/>
                                  </w:rPr>
                                  <w:t>Everton Figueiredo</w:t>
                                </w:r>
                              </w:p>
                            </w:txbxContent>
                          </wps:txbx>
                          <wps:bodyPr rot="0" vert="horz" wrap="square" lIns="91440" tIns="45720" rIns="91440" bIns="45720" anchor="t" anchorCtr="0">
                            <a:spAutoFit/>
                          </wps:bodyPr>
                        </wps:wsp>
                      </wpg:grpSp>
                      <pic:pic xmlns:pic="http://schemas.openxmlformats.org/drawingml/2006/picture">
                        <pic:nvPicPr>
                          <pic:cNvPr id="328093446" name="Imagem 1"/>
                          <pic:cNvPicPr>
                            <a:picLocks noChangeAspect="1"/>
                          </pic:cNvPicPr>
                        </pic:nvPicPr>
                        <pic:blipFill>
                          <a:blip r:embed="rId11"/>
                          <a:srcRect/>
                          <a:stretch>
                            <a:fillRect/>
                          </a:stretch>
                        </pic:blipFill>
                        <pic:spPr bwMode="auto">
                          <a:xfrm>
                            <a:off x="342900" y="0"/>
                            <a:ext cx="5608955" cy="66421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2814933C" id="Agrupar 15" o:spid="_x0000_s1026" style="position:absolute;margin-left:50.15pt;margin-top:534.65pt;width:494.25pt;height:135.8pt;z-index:251658245;mso-position-horizontal-relative:page" coordsize="62769,12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">
                <v:group id="Agrupar 1" o:spid="_x0000_s1027" style="position:absolute;top:4952;width:62769;height:7667" coordorigin="" coordsize="62769,7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">
                  <v:shapetype id="_x0000_t202" coordsize="21600,21600" o:spt="202" path="m,l,21600r21600,l21600,xe">
                    <v:stroke joinstyle="miter"/>
                    <v:path gradientshapeok="t" o:connecttype="rect"/>
                  </v:shapetype>
                  <v:shape id="Caixa de Texto 2" o:spid="_x0000_s1028" type="#_x0000_t202" style="position:absolute;width:19723;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" filled="f" stroked="f">
                    <v:textbox style="mso-fit-shape-to-text:t">
                      <w:txbxContent>
                        <w:p w14:paraId="4BD280B0" w14:textId="77777777" w:rsidR="00CE487B" w:rsidRDefault="00CE487B" w:rsidP="00CE487B">
                          <w:r>
                            <w:t>_______________________</w:t>
                          </w:r>
                        </w:p>
                        <w:p w14:paraId="659FAE4F" w14:textId="77777777" w:rsidR="00CE487B" w:rsidRPr="00216994" w:rsidRDefault="00CE487B" w:rsidP="00CE487B">
                          <w:pPr>
                            <w:jc w:val="center"/>
                            <w:rPr>
                              <w:rFonts w:ascii="Arial" w:hAnsi="Arial" w:cs="Arial"/>
                            </w:rPr>
                          </w:pPr>
                          <w:r w:rsidRPr="00216994">
                            <w:rPr>
                              <w:rFonts w:ascii="Arial" w:hAnsi="Arial" w:cs="Arial"/>
                            </w:rPr>
                            <w:t>Diretor Operacional</w:t>
                          </w:r>
                        </w:p>
                        <w:p w14:paraId="39EF0CC1" w14:textId="77777777" w:rsidR="00CE487B" w:rsidRPr="00216994" w:rsidRDefault="00CE487B" w:rsidP="00CE487B">
                          <w:pPr>
                            <w:jc w:val="center"/>
                            <w:rPr>
                              <w:rFonts w:ascii="Arial" w:hAnsi="Arial" w:cs="Arial"/>
                            </w:rPr>
                          </w:pPr>
                          <w:r w:rsidRPr="00216994">
                            <w:rPr>
                              <w:rFonts w:ascii="Arial" w:hAnsi="Arial" w:cs="Arial"/>
                            </w:rPr>
                            <w:t>Deivid Baia</w:t>
                          </w:r>
                        </w:p>
                      </w:txbxContent>
                    </v:textbox>
                  </v:shape>
                  <v:shape id="Caixa de Texto 2" o:spid="_x0000_s1029" type="#_x0000_t202" style="position:absolute;left:21526;width:19723;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" stroked="f">
                    <v:textbox style="mso-fit-shape-to-text:t">
                      <w:txbxContent>
                        <w:p w14:paraId="15D86577" w14:textId="77777777" w:rsidR="00CE487B" w:rsidRDefault="00CE487B" w:rsidP="00CE487B">
                          <w:r>
                            <w:t>_______________________</w:t>
                          </w:r>
                        </w:p>
                        <w:p w14:paraId="29B953B5" w14:textId="77777777" w:rsidR="00CE487B" w:rsidRPr="00216994" w:rsidRDefault="00CE487B" w:rsidP="00CE487B">
                          <w:pPr>
                            <w:jc w:val="center"/>
                            <w:rPr>
                              <w:rFonts w:ascii="Arial" w:hAnsi="Arial" w:cs="Arial"/>
                            </w:rPr>
                          </w:pPr>
                          <w:r w:rsidRPr="00216994">
                            <w:rPr>
                              <w:rFonts w:ascii="Arial" w:hAnsi="Arial" w:cs="Arial"/>
                            </w:rPr>
                            <w:t>Diretor Comercial</w:t>
                          </w:r>
                        </w:p>
                        <w:p w14:paraId="45CD198D" w14:textId="77777777" w:rsidR="00CE487B" w:rsidRPr="00216994" w:rsidRDefault="00CE487B" w:rsidP="00CE487B">
                          <w:pPr>
                            <w:jc w:val="center"/>
                            <w:rPr>
                              <w:rFonts w:ascii="Arial" w:hAnsi="Arial" w:cs="Arial"/>
                            </w:rPr>
                          </w:pPr>
                          <w:r w:rsidRPr="00216994">
                            <w:rPr>
                              <w:rFonts w:ascii="Arial" w:hAnsi="Arial" w:cs="Arial"/>
                            </w:rPr>
                            <w:t>Gladson Perez</w:t>
                          </w:r>
                        </w:p>
                      </w:txbxContent>
                    </v:textbox>
                  </v:shape>
                  <v:shape id="Caixa de Texto 2" o:spid="_x0000_s1030" type="#_x0000_t202" style="position:absolute;left:43046;width:19723;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" stroked="f">
                    <v:textbox style="mso-fit-shape-to-text:t">
                      <w:txbxContent>
                        <w:p w14:paraId="60807A7E" w14:textId="77777777" w:rsidR="00CE487B" w:rsidRDefault="00CE487B" w:rsidP="00CE487B">
                          <w:r>
                            <w:t>_______________________</w:t>
                          </w:r>
                        </w:p>
                        <w:p w14:paraId="3BE82B82" w14:textId="77777777" w:rsidR="00CE487B" w:rsidRPr="00216994" w:rsidRDefault="00CE487B" w:rsidP="00CE487B">
                          <w:pPr>
                            <w:jc w:val="center"/>
                            <w:rPr>
                              <w:rFonts w:ascii="Arial" w:hAnsi="Arial" w:cs="Arial"/>
                            </w:rPr>
                          </w:pPr>
                          <w:r w:rsidRPr="00216994">
                            <w:rPr>
                              <w:rFonts w:ascii="Arial" w:hAnsi="Arial" w:cs="Arial"/>
                            </w:rPr>
                            <w:t>Diretor Administrativo</w:t>
                          </w:r>
                        </w:p>
                        <w:p w14:paraId="54D9FE1B" w14:textId="77777777" w:rsidR="00CE487B" w:rsidRPr="00216994" w:rsidRDefault="00CE487B" w:rsidP="00CE487B">
                          <w:pPr>
                            <w:jc w:val="center"/>
                            <w:rPr>
                              <w:rFonts w:ascii="Arial" w:hAnsi="Arial" w:cs="Arial"/>
                            </w:rPr>
                          </w:pPr>
                          <w:r w:rsidRPr="00216994">
                            <w:rPr>
                              <w:rFonts w:ascii="Arial" w:hAnsi="Arial" w:cs="Arial"/>
                            </w:rPr>
                            <w:t>Everton Figueiredo</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31" type="#_x0000_t75" style="position:absolute;left:3429;width:56089;height: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">
                  <v:imagedata r:id="rId12" o:title=""/>
                </v:shape>
                <w10:wrap anchorx="page"/>
              </v:group>
            </w:pict>
          </mc:Fallback>
        </mc:AlternateContent>
      </w:r>
      <w:r>
        <w:rPr>
          <w:noProof/>
        </w:rPr>
        <mc:AlternateContent>
          <mc:Choice Requires="wpg">
            <w:drawing>
              <wp:anchor distT="0" distB="0" distL="114300" distR="114300" simplePos="0" relativeHeight="251658244" behindDoc="0" locked="0" layoutInCell="1" allowOverlap="1" wp14:anchorId="6861A991" wp14:editId="40EF28BF">
                <wp:simplePos x="0" y="0"/>
                <wp:positionH relativeFrom="page">
                  <wp:posOffset>636905</wp:posOffset>
                </wp:positionH>
                <wp:positionV relativeFrom="paragraph">
                  <wp:posOffset>6790055</wp:posOffset>
                </wp:positionV>
                <wp:extent cx="6276975" cy="1724689"/>
                <wp:effectExtent l="0" t="0" r="9525" b="8890"/>
                <wp:wrapNone/>
                <wp:docPr id="822555217" name="Agrupar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975" cy="1724689"/>
                          <a:chOff x="0" y="0"/>
                          <a:chExt cx="6276975" cy="1261914"/>
                        </a:xfrm>
                      </wpg:grpSpPr>
                      <wpg:grpSp>
                        <wpg:cNvPr id="1670404933" name="Agrupar 1"/>
                        <wpg:cNvGrpSpPr/>
                        <wpg:grpSpPr>
                          <a:xfrm>
                            <a:off x="0" y="495292"/>
                            <a:ext cx="6276975" cy="766622"/>
                            <a:chOff x="0" y="-8"/>
                            <a:chExt cx="6276975" cy="766622"/>
                          </a:xfrm>
                        </wpg:grpSpPr>
                        <wps:wsp>
                          <wps:cNvPr id="1436026287" name="Caixa de Texto 2"/>
                          <wps:cNvSpPr txBox="1">
                            <a:spLocks noChangeArrowheads="1"/>
                          </wps:cNvSpPr>
                          <wps:spPr bwMode="auto">
                            <a:xfrm>
                              <a:off x="0" y="0"/>
                              <a:ext cx="1972309" cy="766614"/>
                            </a:xfrm>
                            <a:prstGeom prst="rect">
                              <a:avLst/>
                            </a:prstGeom>
                            <a:noFill/>
                            <a:ln w="9525">
                              <a:noFill/>
                              <a:miter lim="800000"/>
                              <a:headEnd/>
                              <a:tailEnd/>
                            </a:ln>
                          </wps:spPr>
                          <wps:txbx>
                            <w:txbxContent>
                              <w:p w14:paraId="37B06B55" w14:textId="77777777" w:rsidR="00CE487B" w:rsidRDefault="00CE487B" w:rsidP="00CE487B">
                                <w:r>
                                  <w:t>_______________________</w:t>
                                </w:r>
                              </w:p>
                              <w:p w14:paraId="061263E4" w14:textId="77777777" w:rsidR="00CE487B" w:rsidRPr="00216994" w:rsidRDefault="00CE487B" w:rsidP="00CE487B">
                                <w:pPr>
                                  <w:jc w:val="center"/>
                                  <w:rPr>
                                    <w:rFonts w:ascii="Arial" w:hAnsi="Arial" w:cs="Arial"/>
                                  </w:rPr>
                                </w:pPr>
                                <w:r w:rsidRPr="00216994">
                                  <w:rPr>
                                    <w:rFonts w:ascii="Arial" w:hAnsi="Arial" w:cs="Arial"/>
                                  </w:rPr>
                                  <w:t>Diretor Operacional</w:t>
                                </w:r>
                              </w:p>
                              <w:p w14:paraId="0A8EC44C" w14:textId="77777777" w:rsidR="00CE487B" w:rsidRPr="00216994" w:rsidRDefault="00CE487B" w:rsidP="00CE487B">
                                <w:pPr>
                                  <w:jc w:val="center"/>
                                  <w:rPr>
                                    <w:rFonts w:ascii="Arial" w:hAnsi="Arial" w:cs="Arial"/>
                                  </w:rPr>
                                </w:pPr>
                                <w:r w:rsidRPr="00216994">
                                  <w:rPr>
                                    <w:rFonts w:ascii="Arial" w:hAnsi="Arial" w:cs="Arial"/>
                                  </w:rPr>
                                  <w:t>Deivid Baia</w:t>
                                </w:r>
                              </w:p>
                            </w:txbxContent>
                          </wps:txbx>
                          <wps:bodyPr rot="0" vert="horz" wrap="square" lIns="91440" tIns="45720" rIns="91440" bIns="45720" anchor="t" anchorCtr="0">
                            <a:spAutoFit/>
                          </wps:bodyPr>
                        </wps:wsp>
                        <wps:wsp>
                          <wps:cNvPr id="1384446861" name="Caixa de Texto 2"/>
                          <wps:cNvSpPr txBox="1">
                            <a:spLocks noChangeArrowheads="1"/>
                          </wps:cNvSpPr>
                          <wps:spPr bwMode="auto">
                            <a:xfrm>
                              <a:off x="2152650" y="-8"/>
                              <a:ext cx="1972309" cy="766613"/>
                            </a:xfrm>
                            <a:prstGeom prst="rect">
                              <a:avLst/>
                            </a:prstGeom>
                            <a:solidFill>
                              <a:srgbClr val="FFFFFF"/>
                            </a:solidFill>
                            <a:ln w="9525">
                              <a:noFill/>
                              <a:miter lim="800000"/>
                              <a:headEnd/>
                              <a:tailEnd/>
                            </a:ln>
                          </wps:spPr>
                          <wps:txbx>
                            <w:txbxContent>
                              <w:p w14:paraId="7636B7EF" w14:textId="77777777" w:rsidR="00CE487B" w:rsidRDefault="00CE487B" w:rsidP="00CE487B">
                                <w:r>
                                  <w:t>_______________________</w:t>
                                </w:r>
                              </w:p>
                              <w:p w14:paraId="2C3B3819" w14:textId="77777777" w:rsidR="00CE487B" w:rsidRPr="00216994" w:rsidRDefault="00CE487B" w:rsidP="00CE487B">
                                <w:pPr>
                                  <w:jc w:val="center"/>
                                  <w:rPr>
                                    <w:rFonts w:ascii="Arial" w:hAnsi="Arial" w:cs="Arial"/>
                                  </w:rPr>
                                </w:pPr>
                                <w:r w:rsidRPr="00216994">
                                  <w:rPr>
                                    <w:rFonts w:ascii="Arial" w:hAnsi="Arial" w:cs="Arial"/>
                                  </w:rPr>
                                  <w:t>Diretor Comercial</w:t>
                                </w:r>
                              </w:p>
                              <w:p w14:paraId="76E3DCB0" w14:textId="77777777" w:rsidR="00CE487B" w:rsidRPr="00216994" w:rsidRDefault="00CE487B" w:rsidP="00CE487B">
                                <w:pPr>
                                  <w:jc w:val="center"/>
                                  <w:rPr>
                                    <w:rFonts w:ascii="Arial" w:hAnsi="Arial" w:cs="Arial"/>
                                  </w:rPr>
                                </w:pPr>
                                <w:r w:rsidRPr="00216994">
                                  <w:rPr>
                                    <w:rFonts w:ascii="Arial" w:hAnsi="Arial" w:cs="Arial"/>
                                  </w:rPr>
                                  <w:t>Gladson Perez</w:t>
                                </w:r>
                              </w:p>
                            </w:txbxContent>
                          </wps:txbx>
                          <wps:bodyPr rot="0" vert="horz" wrap="square" lIns="91440" tIns="45720" rIns="91440" bIns="45720" anchor="t" anchorCtr="0">
                            <a:spAutoFit/>
                          </wps:bodyPr>
                        </wps:wsp>
                        <wps:wsp>
                          <wps:cNvPr id="427537370" name="Caixa de Texto 2"/>
                          <wps:cNvSpPr txBox="1">
                            <a:spLocks noChangeArrowheads="1"/>
                          </wps:cNvSpPr>
                          <wps:spPr bwMode="auto">
                            <a:xfrm>
                              <a:off x="4304666" y="-8"/>
                              <a:ext cx="1972309" cy="766613"/>
                            </a:xfrm>
                            <a:prstGeom prst="rect">
                              <a:avLst/>
                            </a:prstGeom>
                            <a:solidFill>
                              <a:srgbClr val="FFFFFF"/>
                            </a:solidFill>
                            <a:ln w="9525">
                              <a:noFill/>
                              <a:miter lim="800000"/>
                              <a:headEnd/>
                              <a:tailEnd/>
                            </a:ln>
                          </wps:spPr>
                          <wps:txbx>
                            <w:txbxContent>
                              <w:p w14:paraId="057B43B2" w14:textId="77777777" w:rsidR="00CE487B" w:rsidRDefault="00CE487B" w:rsidP="00CE487B">
                                <w:r>
                                  <w:t>_______________________</w:t>
                                </w:r>
                              </w:p>
                              <w:p w14:paraId="64E0B976" w14:textId="77777777" w:rsidR="00CE487B" w:rsidRPr="00216994" w:rsidRDefault="00CE487B" w:rsidP="00CE487B">
                                <w:pPr>
                                  <w:jc w:val="center"/>
                                  <w:rPr>
                                    <w:rFonts w:ascii="Arial" w:hAnsi="Arial" w:cs="Arial"/>
                                  </w:rPr>
                                </w:pPr>
                                <w:r w:rsidRPr="00216994">
                                  <w:rPr>
                                    <w:rFonts w:ascii="Arial" w:hAnsi="Arial" w:cs="Arial"/>
                                  </w:rPr>
                                  <w:t>Diretor Administrativo</w:t>
                                </w:r>
                              </w:p>
                              <w:p w14:paraId="1C37CDBE" w14:textId="77777777" w:rsidR="00CE487B" w:rsidRPr="00216994" w:rsidRDefault="00CE487B" w:rsidP="00CE487B">
                                <w:pPr>
                                  <w:jc w:val="center"/>
                                  <w:rPr>
                                    <w:rFonts w:ascii="Arial" w:hAnsi="Arial" w:cs="Arial"/>
                                  </w:rPr>
                                </w:pPr>
                                <w:r w:rsidRPr="00216994">
                                  <w:rPr>
                                    <w:rFonts w:ascii="Arial" w:hAnsi="Arial" w:cs="Arial"/>
                                  </w:rPr>
                                  <w:t>Everton Figueiredo</w:t>
                                </w:r>
                              </w:p>
                            </w:txbxContent>
                          </wps:txbx>
                          <wps:bodyPr rot="0" vert="horz" wrap="square" lIns="91440" tIns="45720" rIns="91440" bIns="45720" anchor="t" anchorCtr="0">
                            <a:spAutoFit/>
                          </wps:bodyPr>
                        </wps:wsp>
                      </wpg:grpSp>
                      <pic:pic xmlns:pic="http://schemas.openxmlformats.org/drawingml/2006/picture">
                        <pic:nvPicPr>
                          <pic:cNvPr id="1227027436" name="Imagem 1"/>
                          <pic:cNvPicPr>
                            <a:picLocks noChangeAspect="1"/>
                          </pic:cNvPicPr>
                        </pic:nvPicPr>
                        <pic:blipFill>
                          <a:blip r:embed="rId11"/>
                          <a:srcRect/>
                          <a:stretch>
                            <a:fillRect/>
                          </a:stretch>
                        </pic:blipFill>
                        <pic:spPr bwMode="auto">
                          <a:xfrm>
                            <a:off x="342900" y="0"/>
                            <a:ext cx="5608955" cy="66421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6861A991" id="Agrupar 13" o:spid="_x0000_s1032" style="position:absolute;margin-left:50.15pt;margin-top:534.65pt;width:494.25pt;height:135.8pt;z-index:251658244;mso-position-horizontal-relative:page" coordsize="62769,12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&#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">
                <v:group id="Agrupar 1" o:spid="_x0000_s1033" style="position:absolute;top:4952;width:62769;height:7667" coordorigin="" coordsize="62769,7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">
                  <v:shape id="Caixa de Texto 2" o:spid="_x0000_s1034" type="#_x0000_t202" style="position:absolute;width:19723;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" filled="f" stroked="f">
                    <v:textbox style="mso-fit-shape-to-text:t">
                      <w:txbxContent>
                        <w:p w14:paraId="37B06B55" w14:textId="77777777" w:rsidR="00CE487B" w:rsidRDefault="00CE487B" w:rsidP="00CE487B">
                          <w:r>
                            <w:t>_______________________</w:t>
                          </w:r>
                        </w:p>
                        <w:p w14:paraId="061263E4" w14:textId="77777777" w:rsidR="00CE487B" w:rsidRPr="00216994" w:rsidRDefault="00CE487B" w:rsidP="00CE487B">
                          <w:pPr>
                            <w:jc w:val="center"/>
                            <w:rPr>
                              <w:rFonts w:ascii="Arial" w:hAnsi="Arial" w:cs="Arial"/>
                            </w:rPr>
                          </w:pPr>
                          <w:r w:rsidRPr="00216994">
                            <w:rPr>
                              <w:rFonts w:ascii="Arial" w:hAnsi="Arial" w:cs="Arial"/>
                            </w:rPr>
                            <w:t>Diretor Operacional</w:t>
                          </w:r>
                        </w:p>
                        <w:p w14:paraId="0A8EC44C" w14:textId="77777777" w:rsidR="00CE487B" w:rsidRPr="00216994" w:rsidRDefault="00CE487B" w:rsidP="00CE487B">
                          <w:pPr>
                            <w:jc w:val="center"/>
                            <w:rPr>
                              <w:rFonts w:ascii="Arial" w:hAnsi="Arial" w:cs="Arial"/>
                            </w:rPr>
                          </w:pPr>
                          <w:r w:rsidRPr="00216994">
                            <w:rPr>
                              <w:rFonts w:ascii="Arial" w:hAnsi="Arial" w:cs="Arial"/>
                            </w:rPr>
                            <w:t>Deivid Baia</w:t>
                          </w:r>
                        </w:p>
                      </w:txbxContent>
                    </v:textbox>
                  </v:shape>
                  <v:shape id="Caixa de Texto 2" o:spid="_x0000_s1035" type="#_x0000_t202" style="position:absolute;left:21526;width:19723;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" stroked="f">
                    <v:textbox style="mso-fit-shape-to-text:t">
                      <w:txbxContent>
                        <w:p w14:paraId="7636B7EF" w14:textId="77777777" w:rsidR="00CE487B" w:rsidRDefault="00CE487B" w:rsidP="00CE487B">
                          <w:r>
                            <w:t>_______________________</w:t>
                          </w:r>
                        </w:p>
                        <w:p w14:paraId="2C3B3819" w14:textId="77777777" w:rsidR="00CE487B" w:rsidRPr="00216994" w:rsidRDefault="00CE487B" w:rsidP="00CE487B">
                          <w:pPr>
                            <w:jc w:val="center"/>
                            <w:rPr>
                              <w:rFonts w:ascii="Arial" w:hAnsi="Arial" w:cs="Arial"/>
                            </w:rPr>
                          </w:pPr>
                          <w:r w:rsidRPr="00216994">
                            <w:rPr>
                              <w:rFonts w:ascii="Arial" w:hAnsi="Arial" w:cs="Arial"/>
                            </w:rPr>
                            <w:t>Diretor Comercial</w:t>
                          </w:r>
                        </w:p>
                        <w:p w14:paraId="76E3DCB0" w14:textId="77777777" w:rsidR="00CE487B" w:rsidRPr="00216994" w:rsidRDefault="00CE487B" w:rsidP="00CE487B">
                          <w:pPr>
                            <w:jc w:val="center"/>
                            <w:rPr>
                              <w:rFonts w:ascii="Arial" w:hAnsi="Arial" w:cs="Arial"/>
                            </w:rPr>
                          </w:pPr>
                          <w:r w:rsidRPr="00216994">
                            <w:rPr>
                              <w:rFonts w:ascii="Arial" w:hAnsi="Arial" w:cs="Arial"/>
                            </w:rPr>
                            <w:t>Gladson Perez</w:t>
                          </w:r>
                        </w:p>
                      </w:txbxContent>
                    </v:textbox>
                  </v:shape>
                  <v:shape id="Caixa de Texto 2" o:spid="_x0000_s1036" type="#_x0000_t202" style="position:absolute;left:43046;width:19723;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" stroked="f">
                    <v:textbox style="mso-fit-shape-to-text:t">
                      <w:txbxContent>
                        <w:p w14:paraId="057B43B2" w14:textId="77777777" w:rsidR="00CE487B" w:rsidRDefault="00CE487B" w:rsidP="00CE487B">
                          <w:r>
                            <w:t>_______________________</w:t>
                          </w:r>
                        </w:p>
                        <w:p w14:paraId="64E0B976" w14:textId="77777777" w:rsidR="00CE487B" w:rsidRPr="00216994" w:rsidRDefault="00CE487B" w:rsidP="00CE487B">
                          <w:pPr>
                            <w:jc w:val="center"/>
                            <w:rPr>
                              <w:rFonts w:ascii="Arial" w:hAnsi="Arial" w:cs="Arial"/>
                            </w:rPr>
                          </w:pPr>
                          <w:r w:rsidRPr="00216994">
                            <w:rPr>
                              <w:rFonts w:ascii="Arial" w:hAnsi="Arial" w:cs="Arial"/>
                            </w:rPr>
                            <w:t>Diretor Administrativo</w:t>
                          </w:r>
                        </w:p>
                        <w:p w14:paraId="1C37CDBE" w14:textId="77777777" w:rsidR="00CE487B" w:rsidRPr="00216994" w:rsidRDefault="00CE487B" w:rsidP="00CE487B">
                          <w:pPr>
                            <w:jc w:val="center"/>
                            <w:rPr>
                              <w:rFonts w:ascii="Arial" w:hAnsi="Arial" w:cs="Arial"/>
                            </w:rPr>
                          </w:pPr>
                          <w:r w:rsidRPr="00216994">
                            <w:rPr>
                              <w:rFonts w:ascii="Arial" w:hAnsi="Arial" w:cs="Arial"/>
                            </w:rPr>
                            <w:t>Everton Figueiredo</w:t>
                          </w:r>
                        </w:p>
                      </w:txbxContent>
                    </v:textbox>
                  </v:shape>
                </v:group>
                <v:shape id="Imagem 1" o:spid="_x0000_s1037" type="#_x0000_t75" style="position:absolute;left:3429;width:56089;height: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">
                  <v:imagedata r:id="rId12" o:title=""/>
                </v:shape>
                <w10:wrap anchorx="page"/>
              </v:group>
            </w:pict>
          </mc:Fallback>
        </mc:AlternateContent>
      </w:r>
      <w:r>
        <w:rPr>
          <w:noProof/>
        </w:rPr>
        <mc:AlternateContent>
          <mc:Choice Requires="wpg">
            <w:drawing>
              <wp:anchor distT="0" distB="0" distL="114300" distR="114300" simplePos="0" relativeHeight="251658243" behindDoc="0" locked="0" layoutInCell="1" allowOverlap="1" wp14:anchorId="2EE59CBB" wp14:editId="323FF2E4">
                <wp:simplePos x="0" y="0"/>
                <wp:positionH relativeFrom="page">
                  <wp:posOffset>636905</wp:posOffset>
                </wp:positionH>
                <wp:positionV relativeFrom="paragraph">
                  <wp:posOffset>6790055</wp:posOffset>
                </wp:positionV>
                <wp:extent cx="6276975" cy="1724689"/>
                <wp:effectExtent l="0" t="0" r="9525" b="8890"/>
                <wp:wrapNone/>
                <wp:docPr id="545679645" name="Agrupa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975" cy="1724689"/>
                          <a:chOff x="0" y="0"/>
                          <a:chExt cx="6276975" cy="1261914"/>
                        </a:xfrm>
                      </wpg:grpSpPr>
                      <wpg:grpSp>
                        <wpg:cNvPr id="1374029658" name="Agrupar 1"/>
                        <wpg:cNvGrpSpPr/>
                        <wpg:grpSpPr>
                          <a:xfrm>
                            <a:off x="0" y="495292"/>
                            <a:ext cx="6276975" cy="766622"/>
                            <a:chOff x="0" y="-8"/>
                            <a:chExt cx="6276975" cy="766622"/>
                          </a:xfrm>
                        </wpg:grpSpPr>
                        <wps:wsp>
                          <wps:cNvPr id="103528373" name="Caixa de Texto 2"/>
                          <wps:cNvSpPr txBox="1">
                            <a:spLocks noChangeArrowheads="1"/>
                          </wps:cNvSpPr>
                          <wps:spPr bwMode="auto">
                            <a:xfrm>
                              <a:off x="0" y="0"/>
                              <a:ext cx="1972309" cy="766614"/>
                            </a:xfrm>
                            <a:prstGeom prst="rect">
                              <a:avLst/>
                            </a:prstGeom>
                            <a:noFill/>
                            <a:ln w="9525">
                              <a:noFill/>
                              <a:miter lim="800000"/>
                              <a:headEnd/>
                              <a:tailEnd/>
                            </a:ln>
                          </wps:spPr>
                          <wps:txbx>
                            <w:txbxContent>
                              <w:p w14:paraId="73069F2D" w14:textId="77777777" w:rsidR="009979F0" w:rsidRDefault="009979F0" w:rsidP="009979F0">
                                <w:r>
                                  <w:t>_______________________</w:t>
                                </w:r>
                              </w:p>
                              <w:p w14:paraId="6015781B" w14:textId="77777777" w:rsidR="009979F0" w:rsidRPr="00216994" w:rsidRDefault="009979F0" w:rsidP="009979F0">
                                <w:pPr>
                                  <w:jc w:val="center"/>
                                  <w:rPr>
                                    <w:rFonts w:ascii="Arial" w:hAnsi="Arial" w:cs="Arial"/>
                                  </w:rPr>
                                </w:pPr>
                                <w:r w:rsidRPr="00216994">
                                  <w:rPr>
                                    <w:rFonts w:ascii="Arial" w:hAnsi="Arial" w:cs="Arial"/>
                                  </w:rPr>
                                  <w:t>Diretor Operacional</w:t>
                                </w:r>
                              </w:p>
                              <w:p w14:paraId="32ADA044" w14:textId="77777777" w:rsidR="009979F0" w:rsidRPr="00216994" w:rsidRDefault="009979F0" w:rsidP="009979F0">
                                <w:pPr>
                                  <w:jc w:val="center"/>
                                  <w:rPr>
                                    <w:rFonts w:ascii="Arial" w:hAnsi="Arial" w:cs="Arial"/>
                                  </w:rPr>
                                </w:pPr>
                                <w:r w:rsidRPr="00216994">
                                  <w:rPr>
                                    <w:rFonts w:ascii="Arial" w:hAnsi="Arial" w:cs="Arial"/>
                                  </w:rPr>
                                  <w:t>Deivid Baia</w:t>
                                </w:r>
                              </w:p>
                            </w:txbxContent>
                          </wps:txbx>
                          <wps:bodyPr rot="0" vert="horz" wrap="square" lIns="91440" tIns="45720" rIns="91440" bIns="45720" anchor="t" anchorCtr="0">
                            <a:spAutoFit/>
                          </wps:bodyPr>
                        </wps:wsp>
                        <wps:wsp>
                          <wps:cNvPr id="1601742887" name="Caixa de Texto 2"/>
                          <wps:cNvSpPr txBox="1">
                            <a:spLocks noChangeArrowheads="1"/>
                          </wps:cNvSpPr>
                          <wps:spPr bwMode="auto">
                            <a:xfrm>
                              <a:off x="2152650" y="-8"/>
                              <a:ext cx="1972309" cy="766613"/>
                            </a:xfrm>
                            <a:prstGeom prst="rect">
                              <a:avLst/>
                            </a:prstGeom>
                            <a:solidFill>
                              <a:srgbClr val="FFFFFF"/>
                            </a:solidFill>
                            <a:ln w="9525">
                              <a:noFill/>
                              <a:miter lim="800000"/>
                              <a:headEnd/>
                              <a:tailEnd/>
                            </a:ln>
                          </wps:spPr>
                          <wps:txbx>
                            <w:txbxContent>
                              <w:p w14:paraId="35BCDBB2" w14:textId="77777777" w:rsidR="009979F0" w:rsidRDefault="009979F0" w:rsidP="009979F0">
                                <w:r>
                                  <w:t>_______________________</w:t>
                                </w:r>
                              </w:p>
                              <w:p w14:paraId="29451D86" w14:textId="77777777" w:rsidR="009979F0" w:rsidRPr="00216994" w:rsidRDefault="009979F0" w:rsidP="009979F0">
                                <w:pPr>
                                  <w:jc w:val="center"/>
                                  <w:rPr>
                                    <w:rFonts w:ascii="Arial" w:hAnsi="Arial" w:cs="Arial"/>
                                  </w:rPr>
                                </w:pPr>
                                <w:r w:rsidRPr="00216994">
                                  <w:rPr>
                                    <w:rFonts w:ascii="Arial" w:hAnsi="Arial" w:cs="Arial"/>
                                  </w:rPr>
                                  <w:t>Diretor Comercial</w:t>
                                </w:r>
                              </w:p>
                              <w:p w14:paraId="5B8A59B2" w14:textId="77777777" w:rsidR="009979F0" w:rsidRPr="00216994" w:rsidRDefault="009979F0" w:rsidP="009979F0">
                                <w:pPr>
                                  <w:jc w:val="center"/>
                                  <w:rPr>
                                    <w:rFonts w:ascii="Arial" w:hAnsi="Arial" w:cs="Arial"/>
                                  </w:rPr>
                                </w:pPr>
                                <w:r w:rsidRPr="00216994">
                                  <w:rPr>
                                    <w:rFonts w:ascii="Arial" w:hAnsi="Arial" w:cs="Arial"/>
                                  </w:rPr>
                                  <w:t>Gladson Perez</w:t>
                                </w:r>
                              </w:p>
                            </w:txbxContent>
                          </wps:txbx>
                          <wps:bodyPr rot="0" vert="horz" wrap="square" lIns="91440" tIns="45720" rIns="91440" bIns="45720" anchor="t" anchorCtr="0">
                            <a:spAutoFit/>
                          </wps:bodyPr>
                        </wps:wsp>
                        <wps:wsp>
                          <wps:cNvPr id="356039684" name="Caixa de Texto 2"/>
                          <wps:cNvSpPr txBox="1">
                            <a:spLocks noChangeArrowheads="1"/>
                          </wps:cNvSpPr>
                          <wps:spPr bwMode="auto">
                            <a:xfrm>
                              <a:off x="4304666" y="-8"/>
                              <a:ext cx="1972309" cy="766613"/>
                            </a:xfrm>
                            <a:prstGeom prst="rect">
                              <a:avLst/>
                            </a:prstGeom>
                            <a:solidFill>
                              <a:srgbClr val="FFFFFF"/>
                            </a:solidFill>
                            <a:ln w="9525">
                              <a:noFill/>
                              <a:miter lim="800000"/>
                              <a:headEnd/>
                              <a:tailEnd/>
                            </a:ln>
                          </wps:spPr>
                          <wps:txbx>
                            <w:txbxContent>
                              <w:p w14:paraId="438BF4D1" w14:textId="77777777" w:rsidR="009979F0" w:rsidRDefault="009979F0" w:rsidP="009979F0">
                                <w:r>
                                  <w:t>_______________________</w:t>
                                </w:r>
                              </w:p>
                              <w:p w14:paraId="6B3BC87F" w14:textId="77777777" w:rsidR="009979F0" w:rsidRPr="00216994" w:rsidRDefault="009979F0" w:rsidP="009979F0">
                                <w:pPr>
                                  <w:jc w:val="center"/>
                                  <w:rPr>
                                    <w:rFonts w:ascii="Arial" w:hAnsi="Arial" w:cs="Arial"/>
                                  </w:rPr>
                                </w:pPr>
                                <w:r w:rsidRPr="00216994">
                                  <w:rPr>
                                    <w:rFonts w:ascii="Arial" w:hAnsi="Arial" w:cs="Arial"/>
                                  </w:rPr>
                                  <w:t>Diretor Administrativo</w:t>
                                </w:r>
                              </w:p>
                              <w:p w14:paraId="6F87906B" w14:textId="77777777" w:rsidR="009979F0" w:rsidRPr="00216994" w:rsidRDefault="009979F0" w:rsidP="009979F0">
                                <w:pPr>
                                  <w:jc w:val="center"/>
                                  <w:rPr>
                                    <w:rFonts w:ascii="Arial" w:hAnsi="Arial" w:cs="Arial"/>
                                  </w:rPr>
                                </w:pPr>
                                <w:r w:rsidRPr="00216994">
                                  <w:rPr>
                                    <w:rFonts w:ascii="Arial" w:hAnsi="Arial" w:cs="Arial"/>
                                  </w:rPr>
                                  <w:t>Everton Figueiredo</w:t>
                                </w:r>
                              </w:p>
                            </w:txbxContent>
                          </wps:txbx>
                          <wps:bodyPr rot="0" vert="horz" wrap="square" lIns="91440" tIns="45720" rIns="91440" bIns="45720" anchor="t" anchorCtr="0">
                            <a:spAutoFit/>
                          </wps:bodyPr>
                        </wps:wsp>
                      </wpg:grpSp>
                      <pic:pic xmlns:pic="http://schemas.openxmlformats.org/drawingml/2006/picture">
                        <pic:nvPicPr>
                          <pic:cNvPr id="2036628268" name="Imagem 1"/>
                          <pic:cNvPicPr>
                            <a:picLocks noChangeAspect="1"/>
                          </pic:cNvPicPr>
                        </pic:nvPicPr>
                        <pic:blipFill>
                          <a:blip r:embed="rId11"/>
                          <a:srcRect/>
                          <a:stretch>
                            <a:fillRect/>
                          </a:stretch>
                        </pic:blipFill>
                        <pic:spPr bwMode="auto">
                          <a:xfrm>
                            <a:off x="342900" y="0"/>
                            <a:ext cx="5608955" cy="66421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2EE59CBB" id="Agrupar 11" o:spid="_x0000_s1038" style="position:absolute;margin-left:50.15pt;margin-top:534.65pt;width:494.25pt;height:135.8pt;z-index:251658243;mso-position-horizontal-relative:page" coordsize="62769,12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">
                <v:group id="Agrupar 1" o:spid="_x0000_s1039" style="position:absolute;top:4952;width:62769;height:7667" coordorigin="" coordsize="62769,7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">
                  <v:shape id="Caixa de Texto 2" o:spid="_x0000_s1040" type="#_x0000_t202" style="position:absolute;width:19723;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" filled="f" stroked="f">
                    <v:textbox style="mso-fit-shape-to-text:t">
                      <w:txbxContent>
                        <w:p w14:paraId="73069F2D" w14:textId="77777777" w:rsidR="009979F0" w:rsidRDefault="009979F0" w:rsidP="009979F0">
                          <w:r>
                            <w:t>_______________________</w:t>
                          </w:r>
                        </w:p>
                        <w:p w14:paraId="6015781B" w14:textId="77777777" w:rsidR="009979F0" w:rsidRPr="00216994" w:rsidRDefault="009979F0" w:rsidP="009979F0">
                          <w:pPr>
                            <w:jc w:val="center"/>
                            <w:rPr>
                              <w:rFonts w:ascii="Arial" w:hAnsi="Arial" w:cs="Arial"/>
                            </w:rPr>
                          </w:pPr>
                          <w:r w:rsidRPr="00216994">
                            <w:rPr>
                              <w:rFonts w:ascii="Arial" w:hAnsi="Arial" w:cs="Arial"/>
                            </w:rPr>
                            <w:t>Diretor Operacional</w:t>
                          </w:r>
                        </w:p>
                        <w:p w14:paraId="32ADA044" w14:textId="77777777" w:rsidR="009979F0" w:rsidRPr="00216994" w:rsidRDefault="009979F0" w:rsidP="009979F0">
                          <w:pPr>
                            <w:jc w:val="center"/>
                            <w:rPr>
                              <w:rFonts w:ascii="Arial" w:hAnsi="Arial" w:cs="Arial"/>
                            </w:rPr>
                          </w:pPr>
                          <w:r w:rsidRPr="00216994">
                            <w:rPr>
                              <w:rFonts w:ascii="Arial" w:hAnsi="Arial" w:cs="Arial"/>
                            </w:rPr>
                            <w:t>Deivid Baia</w:t>
                          </w:r>
                        </w:p>
                      </w:txbxContent>
                    </v:textbox>
                  </v:shape>
                  <v:shape id="Caixa de Texto 2" o:spid="_x0000_s1041" type="#_x0000_t202" style="position:absolute;left:21526;width:19723;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" stroked="f">
                    <v:textbox style="mso-fit-shape-to-text:t">
                      <w:txbxContent>
                        <w:p w14:paraId="35BCDBB2" w14:textId="77777777" w:rsidR="009979F0" w:rsidRDefault="009979F0" w:rsidP="009979F0">
                          <w:r>
                            <w:t>_______________________</w:t>
                          </w:r>
                        </w:p>
                        <w:p w14:paraId="29451D86" w14:textId="77777777" w:rsidR="009979F0" w:rsidRPr="00216994" w:rsidRDefault="009979F0" w:rsidP="009979F0">
                          <w:pPr>
                            <w:jc w:val="center"/>
                            <w:rPr>
                              <w:rFonts w:ascii="Arial" w:hAnsi="Arial" w:cs="Arial"/>
                            </w:rPr>
                          </w:pPr>
                          <w:r w:rsidRPr="00216994">
                            <w:rPr>
                              <w:rFonts w:ascii="Arial" w:hAnsi="Arial" w:cs="Arial"/>
                            </w:rPr>
                            <w:t>Diretor Comercial</w:t>
                          </w:r>
                        </w:p>
                        <w:p w14:paraId="5B8A59B2" w14:textId="77777777" w:rsidR="009979F0" w:rsidRPr="00216994" w:rsidRDefault="009979F0" w:rsidP="009979F0">
                          <w:pPr>
                            <w:jc w:val="center"/>
                            <w:rPr>
                              <w:rFonts w:ascii="Arial" w:hAnsi="Arial" w:cs="Arial"/>
                            </w:rPr>
                          </w:pPr>
                          <w:r w:rsidRPr="00216994">
                            <w:rPr>
                              <w:rFonts w:ascii="Arial" w:hAnsi="Arial" w:cs="Arial"/>
                            </w:rPr>
                            <w:t>Gladson Perez</w:t>
                          </w:r>
                        </w:p>
                      </w:txbxContent>
                    </v:textbox>
                  </v:shape>
                  <v:shape id="Caixa de Texto 2" o:spid="_x0000_s1042" type="#_x0000_t202" style="position:absolute;left:43046;width:19723;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" stroked="f">
                    <v:textbox style="mso-fit-shape-to-text:t">
                      <w:txbxContent>
                        <w:p w14:paraId="438BF4D1" w14:textId="77777777" w:rsidR="009979F0" w:rsidRDefault="009979F0" w:rsidP="009979F0">
                          <w:r>
                            <w:t>_______________________</w:t>
                          </w:r>
                        </w:p>
                        <w:p w14:paraId="6B3BC87F" w14:textId="77777777" w:rsidR="009979F0" w:rsidRPr="00216994" w:rsidRDefault="009979F0" w:rsidP="009979F0">
                          <w:pPr>
                            <w:jc w:val="center"/>
                            <w:rPr>
                              <w:rFonts w:ascii="Arial" w:hAnsi="Arial" w:cs="Arial"/>
                            </w:rPr>
                          </w:pPr>
                          <w:r w:rsidRPr="00216994">
                            <w:rPr>
                              <w:rFonts w:ascii="Arial" w:hAnsi="Arial" w:cs="Arial"/>
                            </w:rPr>
                            <w:t>Diretor Administrativo</w:t>
                          </w:r>
                        </w:p>
                        <w:p w14:paraId="6F87906B" w14:textId="77777777" w:rsidR="009979F0" w:rsidRPr="00216994" w:rsidRDefault="009979F0" w:rsidP="009979F0">
                          <w:pPr>
                            <w:jc w:val="center"/>
                            <w:rPr>
                              <w:rFonts w:ascii="Arial" w:hAnsi="Arial" w:cs="Arial"/>
                            </w:rPr>
                          </w:pPr>
                          <w:r w:rsidRPr="00216994">
                            <w:rPr>
                              <w:rFonts w:ascii="Arial" w:hAnsi="Arial" w:cs="Arial"/>
                            </w:rPr>
                            <w:t>Everton Figueiredo</w:t>
                          </w:r>
                        </w:p>
                      </w:txbxContent>
                    </v:textbox>
                  </v:shape>
                </v:group>
                <v:shape id="Imagem 1" o:spid="_x0000_s1043" type="#_x0000_t75" style="position:absolute;left:3429;width:56089;height: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">
                  <v:imagedata r:id="rId12" o:title=""/>
                </v:shape>
                <w10:wrap anchorx="page"/>
              </v:group>
            </w:pict>
          </mc:Fallback>
        </mc:AlternateContent>
      </w:r>
      <w:r>
        <w:rPr>
          <w:noProof/>
        </w:rPr>
        <mc:AlternateContent>
          <mc:Choice Requires="wpg">
            <w:drawing>
              <wp:anchor distT="0" distB="0" distL="114300" distR="114300" simplePos="0" relativeHeight="251658242" behindDoc="0" locked="0" layoutInCell="1" allowOverlap="1" wp14:anchorId="75062597" wp14:editId="05282B9E">
                <wp:simplePos x="0" y="0"/>
                <wp:positionH relativeFrom="page">
                  <wp:posOffset>636905</wp:posOffset>
                </wp:positionH>
                <wp:positionV relativeFrom="paragraph">
                  <wp:posOffset>6790055</wp:posOffset>
                </wp:positionV>
                <wp:extent cx="6276975" cy="1724689"/>
                <wp:effectExtent l="0" t="0" r="9525" b="8890"/>
                <wp:wrapNone/>
                <wp:docPr id="859308066" name="Agrupar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975" cy="1724689"/>
                          <a:chOff x="0" y="0"/>
                          <a:chExt cx="6276975" cy="1261914"/>
                        </a:xfrm>
                      </wpg:grpSpPr>
                      <wpg:grpSp>
                        <wpg:cNvPr id="2092363312" name="Agrupar 1"/>
                        <wpg:cNvGrpSpPr/>
                        <wpg:grpSpPr>
                          <a:xfrm>
                            <a:off x="0" y="495292"/>
                            <a:ext cx="6276975" cy="766622"/>
                            <a:chOff x="0" y="-8"/>
                            <a:chExt cx="6276975" cy="766622"/>
                          </a:xfrm>
                        </wpg:grpSpPr>
                        <wps:wsp>
                          <wps:cNvPr id="1437688743" name="Caixa de Texto 2"/>
                          <wps:cNvSpPr txBox="1">
                            <a:spLocks noChangeArrowheads="1"/>
                          </wps:cNvSpPr>
                          <wps:spPr bwMode="auto">
                            <a:xfrm>
                              <a:off x="0" y="0"/>
                              <a:ext cx="1972309" cy="766614"/>
                            </a:xfrm>
                            <a:prstGeom prst="rect">
                              <a:avLst/>
                            </a:prstGeom>
                            <a:noFill/>
                            <a:ln w="9525">
                              <a:noFill/>
                              <a:miter lim="800000"/>
                              <a:headEnd/>
                              <a:tailEnd/>
                            </a:ln>
                          </wps:spPr>
                          <wps:txbx>
                            <w:txbxContent>
                              <w:p w14:paraId="3590DEEF" w14:textId="77777777" w:rsidR="00AB52AB" w:rsidRDefault="00AB52AB" w:rsidP="00AB52AB">
                                <w:r>
                                  <w:t>_______________________</w:t>
                                </w:r>
                              </w:p>
                              <w:p w14:paraId="11C53910" w14:textId="77777777" w:rsidR="00AB52AB" w:rsidRPr="00216994" w:rsidRDefault="00AB52AB" w:rsidP="00AB52AB">
                                <w:pPr>
                                  <w:jc w:val="center"/>
                                  <w:rPr>
                                    <w:rFonts w:ascii="Arial" w:hAnsi="Arial" w:cs="Arial"/>
                                  </w:rPr>
                                </w:pPr>
                                <w:r w:rsidRPr="00216994">
                                  <w:rPr>
                                    <w:rFonts w:ascii="Arial" w:hAnsi="Arial" w:cs="Arial"/>
                                  </w:rPr>
                                  <w:t>Diretor Operacional</w:t>
                                </w:r>
                              </w:p>
                              <w:p w14:paraId="562AE42B" w14:textId="77777777" w:rsidR="00AB52AB" w:rsidRPr="00216994" w:rsidRDefault="00AB52AB" w:rsidP="00AB52AB">
                                <w:pPr>
                                  <w:jc w:val="center"/>
                                  <w:rPr>
                                    <w:rFonts w:ascii="Arial" w:hAnsi="Arial" w:cs="Arial"/>
                                  </w:rPr>
                                </w:pPr>
                                <w:r w:rsidRPr="00216994">
                                  <w:rPr>
                                    <w:rFonts w:ascii="Arial" w:hAnsi="Arial" w:cs="Arial"/>
                                  </w:rPr>
                                  <w:t>Deivid Baia</w:t>
                                </w:r>
                              </w:p>
                            </w:txbxContent>
                          </wps:txbx>
                          <wps:bodyPr rot="0" vert="horz" wrap="square" lIns="91440" tIns="45720" rIns="91440" bIns="45720" anchor="t" anchorCtr="0">
                            <a:spAutoFit/>
                          </wps:bodyPr>
                        </wps:wsp>
                        <wps:wsp>
                          <wps:cNvPr id="637429297" name="Caixa de Texto 2"/>
                          <wps:cNvSpPr txBox="1">
                            <a:spLocks noChangeArrowheads="1"/>
                          </wps:cNvSpPr>
                          <wps:spPr bwMode="auto">
                            <a:xfrm>
                              <a:off x="2152650" y="-8"/>
                              <a:ext cx="1972309" cy="766613"/>
                            </a:xfrm>
                            <a:prstGeom prst="rect">
                              <a:avLst/>
                            </a:prstGeom>
                            <a:solidFill>
                              <a:srgbClr val="FFFFFF"/>
                            </a:solidFill>
                            <a:ln w="9525">
                              <a:noFill/>
                              <a:miter lim="800000"/>
                              <a:headEnd/>
                              <a:tailEnd/>
                            </a:ln>
                          </wps:spPr>
                          <wps:txbx>
                            <w:txbxContent>
                              <w:p w14:paraId="3B43EF0D" w14:textId="77777777" w:rsidR="00AB52AB" w:rsidRDefault="00AB52AB" w:rsidP="00AB52AB">
                                <w:r>
                                  <w:t>_______________________</w:t>
                                </w:r>
                              </w:p>
                              <w:p w14:paraId="38368E41" w14:textId="77777777" w:rsidR="00AB52AB" w:rsidRPr="00216994" w:rsidRDefault="00AB52AB" w:rsidP="00AB52AB">
                                <w:pPr>
                                  <w:jc w:val="center"/>
                                  <w:rPr>
                                    <w:rFonts w:ascii="Arial" w:hAnsi="Arial" w:cs="Arial"/>
                                  </w:rPr>
                                </w:pPr>
                                <w:r w:rsidRPr="00216994">
                                  <w:rPr>
                                    <w:rFonts w:ascii="Arial" w:hAnsi="Arial" w:cs="Arial"/>
                                  </w:rPr>
                                  <w:t>Diretor Comercial</w:t>
                                </w:r>
                              </w:p>
                              <w:p w14:paraId="1FFC26DC" w14:textId="77777777" w:rsidR="00AB52AB" w:rsidRPr="00216994" w:rsidRDefault="00AB52AB" w:rsidP="00AB52AB">
                                <w:pPr>
                                  <w:jc w:val="center"/>
                                  <w:rPr>
                                    <w:rFonts w:ascii="Arial" w:hAnsi="Arial" w:cs="Arial"/>
                                  </w:rPr>
                                </w:pPr>
                                <w:r w:rsidRPr="00216994">
                                  <w:rPr>
                                    <w:rFonts w:ascii="Arial" w:hAnsi="Arial" w:cs="Arial"/>
                                  </w:rPr>
                                  <w:t>Gladson Perez</w:t>
                                </w:r>
                              </w:p>
                            </w:txbxContent>
                          </wps:txbx>
                          <wps:bodyPr rot="0" vert="horz" wrap="square" lIns="91440" tIns="45720" rIns="91440" bIns="45720" anchor="t" anchorCtr="0">
                            <a:spAutoFit/>
                          </wps:bodyPr>
                        </wps:wsp>
                        <wps:wsp>
                          <wps:cNvPr id="1163667066" name="Caixa de Texto 2"/>
                          <wps:cNvSpPr txBox="1">
                            <a:spLocks noChangeArrowheads="1"/>
                          </wps:cNvSpPr>
                          <wps:spPr bwMode="auto">
                            <a:xfrm>
                              <a:off x="4304666" y="-8"/>
                              <a:ext cx="1972309" cy="766613"/>
                            </a:xfrm>
                            <a:prstGeom prst="rect">
                              <a:avLst/>
                            </a:prstGeom>
                            <a:solidFill>
                              <a:srgbClr val="FFFFFF"/>
                            </a:solidFill>
                            <a:ln w="9525">
                              <a:noFill/>
                              <a:miter lim="800000"/>
                              <a:headEnd/>
                              <a:tailEnd/>
                            </a:ln>
                          </wps:spPr>
                          <wps:txbx>
                            <w:txbxContent>
                              <w:p w14:paraId="65BA7A92" w14:textId="77777777" w:rsidR="00AB52AB" w:rsidRDefault="00AB52AB" w:rsidP="00AB52AB">
                                <w:r>
                                  <w:t>_______________________</w:t>
                                </w:r>
                              </w:p>
                              <w:p w14:paraId="3DFD2D06" w14:textId="77777777" w:rsidR="00AB52AB" w:rsidRPr="00216994" w:rsidRDefault="00AB52AB" w:rsidP="00AB52AB">
                                <w:pPr>
                                  <w:jc w:val="center"/>
                                  <w:rPr>
                                    <w:rFonts w:ascii="Arial" w:hAnsi="Arial" w:cs="Arial"/>
                                  </w:rPr>
                                </w:pPr>
                                <w:r w:rsidRPr="00216994">
                                  <w:rPr>
                                    <w:rFonts w:ascii="Arial" w:hAnsi="Arial" w:cs="Arial"/>
                                  </w:rPr>
                                  <w:t>Diretor Administrativo</w:t>
                                </w:r>
                              </w:p>
                              <w:p w14:paraId="34B50DEE" w14:textId="77777777" w:rsidR="00AB52AB" w:rsidRPr="00216994" w:rsidRDefault="00AB52AB" w:rsidP="00AB52AB">
                                <w:pPr>
                                  <w:jc w:val="center"/>
                                  <w:rPr>
                                    <w:rFonts w:ascii="Arial" w:hAnsi="Arial" w:cs="Arial"/>
                                  </w:rPr>
                                </w:pPr>
                                <w:r w:rsidRPr="00216994">
                                  <w:rPr>
                                    <w:rFonts w:ascii="Arial" w:hAnsi="Arial" w:cs="Arial"/>
                                  </w:rPr>
                                  <w:t>Everton Figueiredo</w:t>
                                </w:r>
                              </w:p>
                            </w:txbxContent>
                          </wps:txbx>
                          <wps:bodyPr rot="0" vert="horz" wrap="square" lIns="91440" tIns="45720" rIns="91440" bIns="45720" anchor="t" anchorCtr="0">
                            <a:spAutoFit/>
                          </wps:bodyPr>
                        </wps:wsp>
                      </wpg:grpSp>
                      <pic:pic xmlns:pic="http://schemas.openxmlformats.org/drawingml/2006/picture">
                        <pic:nvPicPr>
                          <pic:cNvPr id="1819668423" name="Imagem 1"/>
                          <pic:cNvPicPr>
                            <a:picLocks noChangeAspect="1"/>
                          </pic:cNvPicPr>
                        </pic:nvPicPr>
                        <pic:blipFill>
                          <a:blip r:embed="rId11"/>
                          <a:srcRect/>
                          <a:stretch>
                            <a:fillRect/>
                          </a:stretch>
                        </pic:blipFill>
                        <pic:spPr bwMode="auto">
                          <a:xfrm>
                            <a:off x="342900" y="0"/>
                            <a:ext cx="5608955" cy="66421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75062597" id="Agrupar 9" o:spid="_x0000_s1044" style="position:absolute;margin-left:50.15pt;margin-top:534.65pt;width:494.25pt;height:135.8pt;z-index:251658242;mso-position-horizontal-relative:page" coordsize="62769,12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">
                <v:group id="Agrupar 1" o:spid="_x0000_s1045" style="position:absolute;top:4952;width:62769;height:7667" coordorigin="" coordsize="62769,7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">
                  <v:shape id="Caixa de Texto 2" o:spid="_x0000_s1046" type="#_x0000_t202" style="position:absolute;width:19723;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" filled="f" stroked="f">
                    <v:textbox style="mso-fit-shape-to-text:t">
                      <w:txbxContent>
                        <w:p w14:paraId="3590DEEF" w14:textId="77777777" w:rsidR="00AB52AB" w:rsidRDefault="00AB52AB" w:rsidP="00AB52AB">
                          <w:r>
                            <w:t>_______________________</w:t>
                          </w:r>
                        </w:p>
                        <w:p w14:paraId="11C53910" w14:textId="77777777" w:rsidR="00AB52AB" w:rsidRPr="00216994" w:rsidRDefault="00AB52AB" w:rsidP="00AB52AB">
                          <w:pPr>
                            <w:jc w:val="center"/>
                            <w:rPr>
                              <w:rFonts w:ascii="Arial" w:hAnsi="Arial" w:cs="Arial"/>
                            </w:rPr>
                          </w:pPr>
                          <w:r w:rsidRPr="00216994">
                            <w:rPr>
                              <w:rFonts w:ascii="Arial" w:hAnsi="Arial" w:cs="Arial"/>
                            </w:rPr>
                            <w:t>Diretor Operacional</w:t>
                          </w:r>
                        </w:p>
                        <w:p w14:paraId="562AE42B" w14:textId="77777777" w:rsidR="00AB52AB" w:rsidRPr="00216994" w:rsidRDefault="00AB52AB" w:rsidP="00AB52AB">
                          <w:pPr>
                            <w:jc w:val="center"/>
                            <w:rPr>
                              <w:rFonts w:ascii="Arial" w:hAnsi="Arial" w:cs="Arial"/>
                            </w:rPr>
                          </w:pPr>
                          <w:r w:rsidRPr="00216994">
                            <w:rPr>
                              <w:rFonts w:ascii="Arial" w:hAnsi="Arial" w:cs="Arial"/>
                            </w:rPr>
                            <w:t>Deivid Baia</w:t>
                          </w:r>
                        </w:p>
                      </w:txbxContent>
                    </v:textbox>
                  </v:shape>
                  <v:shape id="Caixa de Texto 2" o:spid="_x0000_s1047" type="#_x0000_t202" style="position:absolute;left:21526;width:19723;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" stroked="f">
                    <v:textbox style="mso-fit-shape-to-text:t">
                      <w:txbxContent>
                        <w:p w14:paraId="3B43EF0D" w14:textId="77777777" w:rsidR="00AB52AB" w:rsidRDefault="00AB52AB" w:rsidP="00AB52AB">
                          <w:r>
                            <w:t>_______________________</w:t>
                          </w:r>
                        </w:p>
                        <w:p w14:paraId="38368E41" w14:textId="77777777" w:rsidR="00AB52AB" w:rsidRPr="00216994" w:rsidRDefault="00AB52AB" w:rsidP="00AB52AB">
                          <w:pPr>
                            <w:jc w:val="center"/>
                            <w:rPr>
                              <w:rFonts w:ascii="Arial" w:hAnsi="Arial" w:cs="Arial"/>
                            </w:rPr>
                          </w:pPr>
                          <w:r w:rsidRPr="00216994">
                            <w:rPr>
                              <w:rFonts w:ascii="Arial" w:hAnsi="Arial" w:cs="Arial"/>
                            </w:rPr>
                            <w:t>Diretor Comercial</w:t>
                          </w:r>
                        </w:p>
                        <w:p w14:paraId="1FFC26DC" w14:textId="77777777" w:rsidR="00AB52AB" w:rsidRPr="00216994" w:rsidRDefault="00AB52AB" w:rsidP="00AB52AB">
                          <w:pPr>
                            <w:jc w:val="center"/>
                            <w:rPr>
                              <w:rFonts w:ascii="Arial" w:hAnsi="Arial" w:cs="Arial"/>
                            </w:rPr>
                          </w:pPr>
                          <w:r w:rsidRPr="00216994">
                            <w:rPr>
                              <w:rFonts w:ascii="Arial" w:hAnsi="Arial" w:cs="Arial"/>
                            </w:rPr>
                            <w:t>Gladson Perez</w:t>
                          </w:r>
                        </w:p>
                      </w:txbxContent>
                    </v:textbox>
                  </v:shape>
                  <v:shape id="Caixa de Texto 2" o:spid="_x0000_s1048" type="#_x0000_t202" style="position:absolute;left:43046;width:19723;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" stroked="f">
                    <v:textbox style="mso-fit-shape-to-text:t">
                      <w:txbxContent>
                        <w:p w14:paraId="65BA7A92" w14:textId="77777777" w:rsidR="00AB52AB" w:rsidRDefault="00AB52AB" w:rsidP="00AB52AB">
                          <w:r>
                            <w:t>_______________________</w:t>
                          </w:r>
                        </w:p>
                        <w:p w14:paraId="3DFD2D06" w14:textId="77777777" w:rsidR="00AB52AB" w:rsidRPr="00216994" w:rsidRDefault="00AB52AB" w:rsidP="00AB52AB">
                          <w:pPr>
                            <w:jc w:val="center"/>
                            <w:rPr>
                              <w:rFonts w:ascii="Arial" w:hAnsi="Arial" w:cs="Arial"/>
                            </w:rPr>
                          </w:pPr>
                          <w:r w:rsidRPr="00216994">
                            <w:rPr>
                              <w:rFonts w:ascii="Arial" w:hAnsi="Arial" w:cs="Arial"/>
                            </w:rPr>
                            <w:t>Diretor Administrativo</w:t>
                          </w:r>
                        </w:p>
                        <w:p w14:paraId="34B50DEE" w14:textId="77777777" w:rsidR="00AB52AB" w:rsidRPr="00216994" w:rsidRDefault="00AB52AB" w:rsidP="00AB52AB">
                          <w:pPr>
                            <w:jc w:val="center"/>
                            <w:rPr>
                              <w:rFonts w:ascii="Arial" w:hAnsi="Arial" w:cs="Arial"/>
                            </w:rPr>
                          </w:pPr>
                          <w:r w:rsidRPr="00216994">
                            <w:rPr>
                              <w:rFonts w:ascii="Arial" w:hAnsi="Arial" w:cs="Arial"/>
                            </w:rPr>
                            <w:t>Everton Figueiredo</w:t>
                          </w:r>
                        </w:p>
                      </w:txbxContent>
                    </v:textbox>
                  </v:shape>
                </v:group>
                <v:shape id="Imagem 1" o:spid="_x0000_s1049" type="#_x0000_t75" style="position:absolute;left:3429;width:56089;height: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">
                  <v:imagedata r:id="rId12" o:title=""/>
                </v:shape>
                <w10:wrap anchorx="page"/>
              </v:group>
            </w:pict>
          </mc:Fallback>
        </mc:AlternateContent>
      </w:r>
      <w:r>
        <w:rPr>
          <w:noProof/>
        </w:rPr>
        <mc:AlternateContent>
          <mc:Choice Requires="wpg">
            <w:drawing>
              <wp:anchor distT="0" distB="0" distL="114300" distR="114300" simplePos="0" relativeHeight="251658241" behindDoc="0" locked="0" layoutInCell="1" allowOverlap="1" wp14:anchorId="1EE6014A" wp14:editId="4269DD67">
                <wp:simplePos x="0" y="0"/>
                <wp:positionH relativeFrom="page">
                  <wp:posOffset>636905</wp:posOffset>
                </wp:positionH>
                <wp:positionV relativeFrom="paragraph">
                  <wp:posOffset>6790055</wp:posOffset>
                </wp:positionV>
                <wp:extent cx="6276975" cy="1724689"/>
                <wp:effectExtent l="0" t="0" r="9525" b="8890"/>
                <wp:wrapNone/>
                <wp:docPr id="4531024" name="Agrupar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975" cy="1724689"/>
                          <a:chOff x="0" y="0"/>
                          <a:chExt cx="6276975" cy="1261914"/>
                        </a:xfrm>
                      </wpg:grpSpPr>
                      <wpg:grpSp>
                        <wpg:cNvPr id="333085367" name="Agrupar 1"/>
                        <wpg:cNvGrpSpPr/>
                        <wpg:grpSpPr>
                          <a:xfrm>
                            <a:off x="0" y="495292"/>
                            <a:ext cx="6276975" cy="766622"/>
                            <a:chOff x="0" y="-8"/>
                            <a:chExt cx="6276975" cy="766622"/>
                          </a:xfrm>
                        </wpg:grpSpPr>
                        <wps:wsp>
                          <wps:cNvPr id="683902413" name="Caixa de Texto 2"/>
                          <wps:cNvSpPr txBox="1">
                            <a:spLocks noChangeArrowheads="1"/>
                          </wps:cNvSpPr>
                          <wps:spPr bwMode="auto">
                            <a:xfrm>
                              <a:off x="0" y="0"/>
                              <a:ext cx="1972309" cy="766614"/>
                            </a:xfrm>
                            <a:prstGeom prst="rect">
                              <a:avLst/>
                            </a:prstGeom>
                            <a:noFill/>
                            <a:ln w="9525">
                              <a:noFill/>
                              <a:miter lim="800000"/>
                              <a:headEnd/>
                              <a:tailEnd/>
                            </a:ln>
                          </wps:spPr>
                          <wps:txbx>
                            <w:txbxContent>
                              <w:p w14:paraId="2FE9A4EC" w14:textId="77777777" w:rsidR="00AB52AB" w:rsidRDefault="00AB52AB" w:rsidP="00AB52AB">
                                <w:r>
                                  <w:t>_______________________</w:t>
                                </w:r>
                              </w:p>
                              <w:p w14:paraId="3168B698" w14:textId="77777777" w:rsidR="00AB52AB" w:rsidRPr="00216994" w:rsidRDefault="00AB52AB" w:rsidP="00AB52AB">
                                <w:pPr>
                                  <w:jc w:val="center"/>
                                  <w:rPr>
                                    <w:rFonts w:ascii="Arial" w:hAnsi="Arial" w:cs="Arial"/>
                                  </w:rPr>
                                </w:pPr>
                                <w:r w:rsidRPr="00216994">
                                  <w:rPr>
                                    <w:rFonts w:ascii="Arial" w:hAnsi="Arial" w:cs="Arial"/>
                                  </w:rPr>
                                  <w:t>Diretor Operacional</w:t>
                                </w:r>
                              </w:p>
                              <w:p w14:paraId="1931BC4A" w14:textId="77777777" w:rsidR="00AB52AB" w:rsidRPr="00216994" w:rsidRDefault="00AB52AB" w:rsidP="00AB52AB">
                                <w:pPr>
                                  <w:jc w:val="center"/>
                                  <w:rPr>
                                    <w:rFonts w:ascii="Arial" w:hAnsi="Arial" w:cs="Arial"/>
                                  </w:rPr>
                                </w:pPr>
                                <w:r w:rsidRPr="00216994">
                                  <w:rPr>
                                    <w:rFonts w:ascii="Arial" w:hAnsi="Arial" w:cs="Arial"/>
                                  </w:rPr>
                                  <w:t>Deivid Baia</w:t>
                                </w:r>
                              </w:p>
                            </w:txbxContent>
                          </wps:txbx>
                          <wps:bodyPr rot="0" vert="horz" wrap="square" lIns="91440" tIns="45720" rIns="91440" bIns="45720" anchor="t" anchorCtr="0">
                            <a:spAutoFit/>
                          </wps:bodyPr>
                        </wps:wsp>
                        <wps:wsp>
                          <wps:cNvPr id="2108621928" name="Caixa de Texto 2"/>
                          <wps:cNvSpPr txBox="1">
                            <a:spLocks noChangeArrowheads="1"/>
                          </wps:cNvSpPr>
                          <wps:spPr bwMode="auto">
                            <a:xfrm>
                              <a:off x="2152650" y="-8"/>
                              <a:ext cx="1972309" cy="766613"/>
                            </a:xfrm>
                            <a:prstGeom prst="rect">
                              <a:avLst/>
                            </a:prstGeom>
                            <a:solidFill>
                              <a:srgbClr val="FFFFFF"/>
                            </a:solidFill>
                            <a:ln w="9525">
                              <a:noFill/>
                              <a:miter lim="800000"/>
                              <a:headEnd/>
                              <a:tailEnd/>
                            </a:ln>
                          </wps:spPr>
                          <wps:txbx>
                            <w:txbxContent>
                              <w:p w14:paraId="3EF554B2" w14:textId="77777777" w:rsidR="00AB52AB" w:rsidRDefault="00AB52AB" w:rsidP="00AB52AB">
                                <w:r>
                                  <w:t>_______________________</w:t>
                                </w:r>
                              </w:p>
                              <w:p w14:paraId="64BF1764" w14:textId="77777777" w:rsidR="00AB52AB" w:rsidRPr="00216994" w:rsidRDefault="00AB52AB" w:rsidP="00AB52AB">
                                <w:pPr>
                                  <w:jc w:val="center"/>
                                  <w:rPr>
                                    <w:rFonts w:ascii="Arial" w:hAnsi="Arial" w:cs="Arial"/>
                                  </w:rPr>
                                </w:pPr>
                                <w:r w:rsidRPr="00216994">
                                  <w:rPr>
                                    <w:rFonts w:ascii="Arial" w:hAnsi="Arial" w:cs="Arial"/>
                                  </w:rPr>
                                  <w:t>Diretor Comercial</w:t>
                                </w:r>
                              </w:p>
                              <w:p w14:paraId="11F1324B" w14:textId="77777777" w:rsidR="00AB52AB" w:rsidRPr="00216994" w:rsidRDefault="00AB52AB" w:rsidP="00AB52AB">
                                <w:pPr>
                                  <w:jc w:val="center"/>
                                  <w:rPr>
                                    <w:rFonts w:ascii="Arial" w:hAnsi="Arial" w:cs="Arial"/>
                                  </w:rPr>
                                </w:pPr>
                                <w:r w:rsidRPr="00216994">
                                  <w:rPr>
                                    <w:rFonts w:ascii="Arial" w:hAnsi="Arial" w:cs="Arial"/>
                                  </w:rPr>
                                  <w:t>Gladson Perez</w:t>
                                </w:r>
                              </w:p>
                            </w:txbxContent>
                          </wps:txbx>
                          <wps:bodyPr rot="0" vert="horz" wrap="square" lIns="91440" tIns="45720" rIns="91440" bIns="45720" anchor="t" anchorCtr="0">
                            <a:spAutoFit/>
                          </wps:bodyPr>
                        </wps:wsp>
                        <wps:wsp>
                          <wps:cNvPr id="827206991" name="Caixa de Texto 2"/>
                          <wps:cNvSpPr txBox="1">
                            <a:spLocks noChangeArrowheads="1"/>
                          </wps:cNvSpPr>
                          <wps:spPr bwMode="auto">
                            <a:xfrm>
                              <a:off x="4304666" y="-8"/>
                              <a:ext cx="1972309" cy="766613"/>
                            </a:xfrm>
                            <a:prstGeom prst="rect">
                              <a:avLst/>
                            </a:prstGeom>
                            <a:solidFill>
                              <a:srgbClr val="FFFFFF"/>
                            </a:solidFill>
                            <a:ln w="9525">
                              <a:noFill/>
                              <a:miter lim="800000"/>
                              <a:headEnd/>
                              <a:tailEnd/>
                            </a:ln>
                          </wps:spPr>
                          <wps:txbx>
                            <w:txbxContent>
                              <w:p w14:paraId="79B61AFE" w14:textId="77777777" w:rsidR="00AB52AB" w:rsidRDefault="00AB52AB" w:rsidP="00AB52AB">
                                <w:r>
                                  <w:t>_______________________</w:t>
                                </w:r>
                              </w:p>
                              <w:p w14:paraId="5A367C7B" w14:textId="77777777" w:rsidR="00AB52AB" w:rsidRPr="00216994" w:rsidRDefault="00AB52AB" w:rsidP="00AB52AB">
                                <w:pPr>
                                  <w:jc w:val="center"/>
                                  <w:rPr>
                                    <w:rFonts w:ascii="Arial" w:hAnsi="Arial" w:cs="Arial"/>
                                  </w:rPr>
                                </w:pPr>
                                <w:r w:rsidRPr="00216994">
                                  <w:rPr>
                                    <w:rFonts w:ascii="Arial" w:hAnsi="Arial" w:cs="Arial"/>
                                  </w:rPr>
                                  <w:t>Diretor Administrativo</w:t>
                                </w:r>
                              </w:p>
                              <w:p w14:paraId="77525E69" w14:textId="77777777" w:rsidR="00AB52AB" w:rsidRPr="00216994" w:rsidRDefault="00AB52AB" w:rsidP="00AB52AB">
                                <w:pPr>
                                  <w:jc w:val="center"/>
                                  <w:rPr>
                                    <w:rFonts w:ascii="Arial" w:hAnsi="Arial" w:cs="Arial"/>
                                  </w:rPr>
                                </w:pPr>
                                <w:r w:rsidRPr="00216994">
                                  <w:rPr>
                                    <w:rFonts w:ascii="Arial" w:hAnsi="Arial" w:cs="Arial"/>
                                  </w:rPr>
                                  <w:t>Everton Figueiredo</w:t>
                                </w:r>
                              </w:p>
                            </w:txbxContent>
                          </wps:txbx>
                          <wps:bodyPr rot="0" vert="horz" wrap="square" lIns="91440" tIns="45720" rIns="91440" bIns="45720" anchor="t" anchorCtr="0">
                            <a:spAutoFit/>
                          </wps:bodyPr>
                        </wps:wsp>
                      </wpg:grpSp>
                      <pic:pic xmlns:pic="http://schemas.openxmlformats.org/drawingml/2006/picture">
                        <pic:nvPicPr>
                          <pic:cNvPr id="312003211" name="Imagem 1"/>
                          <pic:cNvPicPr>
                            <a:picLocks noChangeAspect="1"/>
                          </pic:cNvPicPr>
                        </pic:nvPicPr>
                        <pic:blipFill>
                          <a:blip r:embed="rId11"/>
                          <a:srcRect/>
                          <a:stretch>
                            <a:fillRect/>
                          </a:stretch>
                        </pic:blipFill>
                        <pic:spPr bwMode="auto">
                          <a:xfrm>
                            <a:off x="342900" y="0"/>
                            <a:ext cx="5608955" cy="66421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1EE6014A" id="Agrupar 7" o:spid="_x0000_s1050" style="position:absolute;margin-left:50.15pt;margin-top:534.65pt;width:494.25pt;height:135.8pt;z-index:251658241;mso-position-horizontal-relative:page" coordsize="62769,12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">
                <v:group id="Agrupar 1" o:spid="_x0000_s1051" style="position:absolute;top:4952;width:62769;height:7667" coordorigin="" coordsize="62769,7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">
                  <v:shape id="Caixa de Texto 2" o:spid="_x0000_s1052" type="#_x0000_t202" style="position:absolute;width:19723;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" filled="f" stroked="f">
                    <v:textbox style="mso-fit-shape-to-text:t">
                      <w:txbxContent>
                        <w:p w14:paraId="2FE9A4EC" w14:textId="77777777" w:rsidR="00AB52AB" w:rsidRDefault="00AB52AB" w:rsidP="00AB52AB">
                          <w:r>
                            <w:t>_______________________</w:t>
                          </w:r>
                        </w:p>
                        <w:p w14:paraId="3168B698" w14:textId="77777777" w:rsidR="00AB52AB" w:rsidRPr="00216994" w:rsidRDefault="00AB52AB" w:rsidP="00AB52AB">
                          <w:pPr>
                            <w:jc w:val="center"/>
                            <w:rPr>
                              <w:rFonts w:ascii="Arial" w:hAnsi="Arial" w:cs="Arial"/>
                            </w:rPr>
                          </w:pPr>
                          <w:r w:rsidRPr="00216994">
                            <w:rPr>
                              <w:rFonts w:ascii="Arial" w:hAnsi="Arial" w:cs="Arial"/>
                            </w:rPr>
                            <w:t>Diretor Operacional</w:t>
                          </w:r>
                        </w:p>
                        <w:p w14:paraId="1931BC4A" w14:textId="77777777" w:rsidR="00AB52AB" w:rsidRPr="00216994" w:rsidRDefault="00AB52AB" w:rsidP="00AB52AB">
                          <w:pPr>
                            <w:jc w:val="center"/>
                            <w:rPr>
                              <w:rFonts w:ascii="Arial" w:hAnsi="Arial" w:cs="Arial"/>
                            </w:rPr>
                          </w:pPr>
                          <w:r w:rsidRPr="00216994">
                            <w:rPr>
                              <w:rFonts w:ascii="Arial" w:hAnsi="Arial" w:cs="Arial"/>
                            </w:rPr>
                            <w:t>Deivid Baia</w:t>
                          </w:r>
                        </w:p>
                      </w:txbxContent>
                    </v:textbox>
                  </v:shape>
                  <v:shape id="Caixa de Texto 2" o:spid="_x0000_s1053" type="#_x0000_t202" style="position:absolute;left:21526;width:19723;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" stroked="f">
                    <v:textbox style="mso-fit-shape-to-text:t">
                      <w:txbxContent>
                        <w:p w14:paraId="3EF554B2" w14:textId="77777777" w:rsidR="00AB52AB" w:rsidRDefault="00AB52AB" w:rsidP="00AB52AB">
                          <w:r>
                            <w:t>_______________________</w:t>
                          </w:r>
                        </w:p>
                        <w:p w14:paraId="64BF1764" w14:textId="77777777" w:rsidR="00AB52AB" w:rsidRPr="00216994" w:rsidRDefault="00AB52AB" w:rsidP="00AB52AB">
                          <w:pPr>
                            <w:jc w:val="center"/>
                            <w:rPr>
                              <w:rFonts w:ascii="Arial" w:hAnsi="Arial" w:cs="Arial"/>
                            </w:rPr>
                          </w:pPr>
                          <w:r w:rsidRPr="00216994">
                            <w:rPr>
                              <w:rFonts w:ascii="Arial" w:hAnsi="Arial" w:cs="Arial"/>
                            </w:rPr>
                            <w:t>Diretor Comercial</w:t>
                          </w:r>
                        </w:p>
                        <w:p w14:paraId="11F1324B" w14:textId="77777777" w:rsidR="00AB52AB" w:rsidRPr="00216994" w:rsidRDefault="00AB52AB" w:rsidP="00AB52AB">
                          <w:pPr>
                            <w:jc w:val="center"/>
                            <w:rPr>
                              <w:rFonts w:ascii="Arial" w:hAnsi="Arial" w:cs="Arial"/>
                            </w:rPr>
                          </w:pPr>
                          <w:r w:rsidRPr="00216994">
                            <w:rPr>
                              <w:rFonts w:ascii="Arial" w:hAnsi="Arial" w:cs="Arial"/>
                            </w:rPr>
                            <w:t>Gladson Perez</w:t>
                          </w:r>
                        </w:p>
                      </w:txbxContent>
                    </v:textbox>
                  </v:shape>
                  <v:shape id="Caixa de Texto 2" o:spid="_x0000_s1054" type="#_x0000_t202" style="position:absolute;left:43046;width:19723;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" stroked="f">
                    <v:textbox style="mso-fit-shape-to-text:t">
                      <w:txbxContent>
                        <w:p w14:paraId="79B61AFE" w14:textId="77777777" w:rsidR="00AB52AB" w:rsidRDefault="00AB52AB" w:rsidP="00AB52AB">
                          <w:r>
                            <w:t>_______________________</w:t>
                          </w:r>
                        </w:p>
                        <w:p w14:paraId="5A367C7B" w14:textId="77777777" w:rsidR="00AB52AB" w:rsidRPr="00216994" w:rsidRDefault="00AB52AB" w:rsidP="00AB52AB">
                          <w:pPr>
                            <w:jc w:val="center"/>
                            <w:rPr>
                              <w:rFonts w:ascii="Arial" w:hAnsi="Arial" w:cs="Arial"/>
                            </w:rPr>
                          </w:pPr>
                          <w:r w:rsidRPr="00216994">
                            <w:rPr>
                              <w:rFonts w:ascii="Arial" w:hAnsi="Arial" w:cs="Arial"/>
                            </w:rPr>
                            <w:t>Diretor Administrativo</w:t>
                          </w:r>
                        </w:p>
                        <w:p w14:paraId="77525E69" w14:textId="77777777" w:rsidR="00AB52AB" w:rsidRPr="00216994" w:rsidRDefault="00AB52AB" w:rsidP="00AB52AB">
                          <w:pPr>
                            <w:jc w:val="center"/>
                            <w:rPr>
                              <w:rFonts w:ascii="Arial" w:hAnsi="Arial" w:cs="Arial"/>
                            </w:rPr>
                          </w:pPr>
                          <w:r w:rsidRPr="00216994">
                            <w:rPr>
                              <w:rFonts w:ascii="Arial" w:hAnsi="Arial" w:cs="Arial"/>
                            </w:rPr>
                            <w:t>Everton Figueiredo</w:t>
                          </w:r>
                        </w:p>
                      </w:txbxContent>
                    </v:textbox>
                  </v:shape>
                </v:group>
                <v:shape id="Imagem 1" o:spid="_x0000_s1055" type="#_x0000_t75" style="position:absolute;left:3429;width:56089;height: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">
                  <v:imagedata r:id="rId12" o:title=""/>
                </v:shape>
                <w10:wrap anchorx="page"/>
              </v:group>
            </w:pict>
          </mc:Fallback>
        </mc:AlternateContent>
      </w:r>
      <w:r>
        <w:rPr>
          <w:noProof/>
        </w:rPr>
        <mc:AlternateContent>
          <mc:Choice Requires="wpg">
            <w:drawing>
              <wp:anchor distT="0" distB="0" distL="114300" distR="114300" simplePos="0" relativeHeight="251658240" behindDoc="0" locked="0" layoutInCell="1" allowOverlap="1" wp14:anchorId="6D975C5D" wp14:editId="5D01482C">
                <wp:simplePos x="0" y="0"/>
                <wp:positionH relativeFrom="page">
                  <wp:posOffset>636905</wp:posOffset>
                </wp:positionH>
                <wp:positionV relativeFrom="paragraph">
                  <wp:posOffset>6790055</wp:posOffset>
                </wp:positionV>
                <wp:extent cx="6276975" cy="1724689"/>
                <wp:effectExtent l="0" t="0" r="9525" b="8890"/>
                <wp:wrapNone/>
                <wp:docPr id="294332272" name="Agrupar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6975" cy="1724689"/>
                          <a:chOff x="0" y="0"/>
                          <a:chExt cx="6276975" cy="1261914"/>
                        </a:xfrm>
                      </wpg:grpSpPr>
                      <wpg:grpSp>
                        <wpg:cNvPr id="193251707" name="Agrupar 1"/>
                        <wpg:cNvGrpSpPr/>
                        <wpg:grpSpPr>
                          <a:xfrm>
                            <a:off x="0" y="495292"/>
                            <a:ext cx="6276975" cy="766622"/>
                            <a:chOff x="0" y="-8"/>
                            <a:chExt cx="6276975" cy="766622"/>
                          </a:xfrm>
                        </wpg:grpSpPr>
                        <wps:wsp>
                          <wps:cNvPr id="29121786" name="Caixa de Texto 2"/>
                          <wps:cNvSpPr txBox="1">
                            <a:spLocks noChangeArrowheads="1"/>
                          </wps:cNvSpPr>
                          <wps:spPr bwMode="auto">
                            <a:xfrm>
                              <a:off x="0" y="0"/>
                              <a:ext cx="1972309" cy="766614"/>
                            </a:xfrm>
                            <a:prstGeom prst="rect">
                              <a:avLst/>
                            </a:prstGeom>
                            <a:noFill/>
                            <a:ln w="9525">
                              <a:noFill/>
                              <a:miter lim="800000"/>
                              <a:headEnd/>
                              <a:tailEnd/>
                            </a:ln>
                          </wps:spPr>
                          <wps:txbx>
                            <w:txbxContent>
                              <w:p w14:paraId="76CF6F9D" w14:textId="77777777" w:rsidR="00AB52AB" w:rsidRDefault="00AB52AB" w:rsidP="00AB52AB">
                                <w:r>
                                  <w:t>_______________________</w:t>
                                </w:r>
                              </w:p>
                              <w:p w14:paraId="0EF9CB41" w14:textId="77777777" w:rsidR="00AB52AB" w:rsidRPr="00216994" w:rsidRDefault="00AB52AB" w:rsidP="00AB52AB">
                                <w:pPr>
                                  <w:jc w:val="center"/>
                                  <w:rPr>
                                    <w:rFonts w:ascii="Arial" w:hAnsi="Arial" w:cs="Arial"/>
                                  </w:rPr>
                                </w:pPr>
                                <w:r w:rsidRPr="00216994">
                                  <w:rPr>
                                    <w:rFonts w:ascii="Arial" w:hAnsi="Arial" w:cs="Arial"/>
                                  </w:rPr>
                                  <w:t>Diretor Operacional</w:t>
                                </w:r>
                              </w:p>
                              <w:p w14:paraId="1FF741C6" w14:textId="77777777" w:rsidR="00AB52AB" w:rsidRPr="00216994" w:rsidRDefault="00AB52AB" w:rsidP="00AB52AB">
                                <w:pPr>
                                  <w:jc w:val="center"/>
                                  <w:rPr>
                                    <w:rFonts w:ascii="Arial" w:hAnsi="Arial" w:cs="Arial"/>
                                  </w:rPr>
                                </w:pPr>
                                <w:r w:rsidRPr="00216994">
                                  <w:rPr>
                                    <w:rFonts w:ascii="Arial" w:hAnsi="Arial" w:cs="Arial"/>
                                  </w:rPr>
                                  <w:t>Deivid Baia</w:t>
                                </w:r>
                              </w:p>
                            </w:txbxContent>
                          </wps:txbx>
                          <wps:bodyPr rot="0" vert="horz" wrap="square" lIns="91440" tIns="45720" rIns="91440" bIns="45720" anchor="t" anchorCtr="0">
                            <a:spAutoFit/>
                          </wps:bodyPr>
                        </wps:wsp>
                        <wps:wsp>
                          <wps:cNvPr id="377024677" name="Caixa de Texto 2"/>
                          <wps:cNvSpPr txBox="1">
                            <a:spLocks noChangeArrowheads="1"/>
                          </wps:cNvSpPr>
                          <wps:spPr bwMode="auto">
                            <a:xfrm>
                              <a:off x="2152650" y="-8"/>
                              <a:ext cx="1972309" cy="766613"/>
                            </a:xfrm>
                            <a:prstGeom prst="rect">
                              <a:avLst/>
                            </a:prstGeom>
                            <a:solidFill>
                              <a:srgbClr val="FFFFFF"/>
                            </a:solidFill>
                            <a:ln w="9525">
                              <a:noFill/>
                              <a:miter lim="800000"/>
                              <a:headEnd/>
                              <a:tailEnd/>
                            </a:ln>
                          </wps:spPr>
                          <wps:txbx>
                            <w:txbxContent>
                              <w:p w14:paraId="6A7CE820" w14:textId="77777777" w:rsidR="00AB52AB" w:rsidRDefault="00AB52AB" w:rsidP="00AB52AB">
                                <w:r>
                                  <w:t>_______________________</w:t>
                                </w:r>
                              </w:p>
                              <w:p w14:paraId="54E213FA" w14:textId="77777777" w:rsidR="00AB52AB" w:rsidRPr="00216994" w:rsidRDefault="00AB52AB" w:rsidP="00AB52AB">
                                <w:pPr>
                                  <w:jc w:val="center"/>
                                  <w:rPr>
                                    <w:rFonts w:ascii="Arial" w:hAnsi="Arial" w:cs="Arial"/>
                                  </w:rPr>
                                </w:pPr>
                                <w:r w:rsidRPr="00216994">
                                  <w:rPr>
                                    <w:rFonts w:ascii="Arial" w:hAnsi="Arial" w:cs="Arial"/>
                                  </w:rPr>
                                  <w:t>Diretor Comercial</w:t>
                                </w:r>
                              </w:p>
                              <w:p w14:paraId="00253D6F" w14:textId="77777777" w:rsidR="00AB52AB" w:rsidRPr="00216994" w:rsidRDefault="00AB52AB" w:rsidP="00AB52AB">
                                <w:pPr>
                                  <w:jc w:val="center"/>
                                  <w:rPr>
                                    <w:rFonts w:ascii="Arial" w:hAnsi="Arial" w:cs="Arial"/>
                                  </w:rPr>
                                </w:pPr>
                                <w:r w:rsidRPr="00216994">
                                  <w:rPr>
                                    <w:rFonts w:ascii="Arial" w:hAnsi="Arial" w:cs="Arial"/>
                                  </w:rPr>
                                  <w:t>Gladson Perez</w:t>
                                </w:r>
                              </w:p>
                            </w:txbxContent>
                          </wps:txbx>
                          <wps:bodyPr rot="0" vert="horz" wrap="square" lIns="91440" tIns="45720" rIns="91440" bIns="45720" anchor="t" anchorCtr="0">
                            <a:spAutoFit/>
                          </wps:bodyPr>
                        </wps:wsp>
                        <wps:wsp>
                          <wps:cNvPr id="441212335" name="Caixa de Texto 2"/>
                          <wps:cNvSpPr txBox="1">
                            <a:spLocks noChangeArrowheads="1"/>
                          </wps:cNvSpPr>
                          <wps:spPr bwMode="auto">
                            <a:xfrm>
                              <a:off x="4304666" y="-8"/>
                              <a:ext cx="1972309" cy="766613"/>
                            </a:xfrm>
                            <a:prstGeom prst="rect">
                              <a:avLst/>
                            </a:prstGeom>
                            <a:solidFill>
                              <a:srgbClr val="FFFFFF"/>
                            </a:solidFill>
                            <a:ln w="9525">
                              <a:noFill/>
                              <a:miter lim="800000"/>
                              <a:headEnd/>
                              <a:tailEnd/>
                            </a:ln>
                          </wps:spPr>
                          <wps:txbx>
                            <w:txbxContent>
                              <w:p w14:paraId="6C69DF25" w14:textId="77777777" w:rsidR="00AB52AB" w:rsidRDefault="00AB52AB" w:rsidP="00AB52AB">
                                <w:r>
                                  <w:t>_______________________</w:t>
                                </w:r>
                              </w:p>
                              <w:p w14:paraId="34A287E7" w14:textId="77777777" w:rsidR="00AB52AB" w:rsidRPr="00216994" w:rsidRDefault="00AB52AB" w:rsidP="00AB52AB">
                                <w:pPr>
                                  <w:jc w:val="center"/>
                                  <w:rPr>
                                    <w:rFonts w:ascii="Arial" w:hAnsi="Arial" w:cs="Arial"/>
                                  </w:rPr>
                                </w:pPr>
                                <w:r w:rsidRPr="00216994">
                                  <w:rPr>
                                    <w:rFonts w:ascii="Arial" w:hAnsi="Arial" w:cs="Arial"/>
                                  </w:rPr>
                                  <w:t>Diretor Administrativo</w:t>
                                </w:r>
                              </w:p>
                              <w:p w14:paraId="5A446D54" w14:textId="77777777" w:rsidR="00AB52AB" w:rsidRPr="00216994" w:rsidRDefault="00AB52AB" w:rsidP="00AB52AB">
                                <w:pPr>
                                  <w:jc w:val="center"/>
                                  <w:rPr>
                                    <w:rFonts w:ascii="Arial" w:hAnsi="Arial" w:cs="Arial"/>
                                  </w:rPr>
                                </w:pPr>
                                <w:r w:rsidRPr="00216994">
                                  <w:rPr>
                                    <w:rFonts w:ascii="Arial" w:hAnsi="Arial" w:cs="Arial"/>
                                  </w:rPr>
                                  <w:t>Everton Figueiredo</w:t>
                                </w:r>
                              </w:p>
                            </w:txbxContent>
                          </wps:txbx>
                          <wps:bodyPr rot="0" vert="horz" wrap="square" lIns="91440" tIns="45720" rIns="91440" bIns="45720" anchor="t" anchorCtr="0">
                            <a:spAutoFit/>
                          </wps:bodyPr>
                        </wps:wsp>
                      </wpg:grpSp>
                      <pic:pic xmlns:pic="http://schemas.openxmlformats.org/drawingml/2006/picture">
                        <pic:nvPicPr>
                          <pic:cNvPr id="1635758419" name="Imagem 1"/>
                          <pic:cNvPicPr>
                            <a:picLocks noChangeAspect="1"/>
                          </pic:cNvPicPr>
                        </pic:nvPicPr>
                        <pic:blipFill>
                          <a:blip r:embed="rId11"/>
                          <a:srcRect/>
                          <a:stretch>
                            <a:fillRect/>
                          </a:stretch>
                        </pic:blipFill>
                        <pic:spPr bwMode="auto">
                          <a:xfrm>
                            <a:off x="342900" y="0"/>
                            <a:ext cx="5608955" cy="664210"/>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6D975C5D" id="Agrupar 5" o:spid="_x0000_s1056" style="position:absolute;margin-left:50.15pt;margin-top:534.65pt;width:494.25pt;height:135.8pt;z-index:251658240;mso-position-horizontal-relative:page" coordsize="62769,12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">
                <v:group id="Agrupar 1" o:spid="_x0000_s1057" style="position:absolute;top:4952;width:62769;height:7667" coordorigin="" coordsize="62769,7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">
                  <v:shape id="Caixa de Texto 2" o:spid="_x0000_s1058" type="#_x0000_t202" style="position:absolute;width:19723;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" filled="f" stroked="f">
                    <v:textbox style="mso-fit-shape-to-text:t">
                      <w:txbxContent>
                        <w:p w14:paraId="76CF6F9D" w14:textId="77777777" w:rsidR="00AB52AB" w:rsidRDefault="00AB52AB" w:rsidP="00AB52AB">
                          <w:r>
                            <w:t>_______________________</w:t>
                          </w:r>
                        </w:p>
                        <w:p w14:paraId="0EF9CB41" w14:textId="77777777" w:rsidR="00AB52AB" w:rsidRPr="00216994" w:rsidRDefault="00AB52AB" w:rsidP="00AB52AB">
                          <w:pPr>
                            <w:jc w:val="center"/>
                            <w:rPr>
                              <w:rFonts w:ascii="Arial" w:hAnsi="Arial" w:cs="Arial"/>
                            </w:rPr>
                          </w:pPr>
                          <w:r w:rsidRPr="00216994">
                            <w:rPr>
                              <w:rFonts w:ascii="Arial" w:hAnsi="Arial" w:cs="Arial"/>
                            </w:rPr>
                            <w:t>Diretor Operacional</w:t>
                          </w:r>
                        </w:p>
                        <w:p w14:paraId="1FF741C6" w14:textId="77777777" w:rsidR="00AB52AB" w:rsidRPr="00216994" w:rsidRDefault="00AB52AB" w:rsidP="00AB52AB">
                          <w:pPr>
                            <w:jc w:val="center"/>
                            <w:rPr>
                              <w:rFonts w:ascii="Arial" w:hAnsi="Arial" w:cs="Arial"/>
                            </w:rPr>
                          </w:pPr>
                          <w:r w:rsidRPr="00216994">
                            <w:rPr>
                              <w:rFonts w:ascii="Arial" w:hAnsi="Arial" w:cs="Arial"/>
                            </w:rPr>
                            <w:t>Deivid Baia</w:t>
                          </w:r>
                        </w:p>
                      </w:txbxContent>
                    </v:textbox>
                  </v:shape>
                  <v:shape id="Caixa de Texto 2" o:spid="_x0000_s1059" type="#_x0000_t202" style="position:absolute;left:21526;width:19723;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" stroked="f">
                    <v:textbox style="mso-fit-shape-to-text:t">
                      <w:txbxContent>
                        <w:p w14:paraId="6A7CE820" w14:textId="77777777" w:rsidR="00AB52AB" w:rsidRDefault="00AB52AB" w:rsidP="00AB52AB">
                          <w:r>
                            <w:t>_______________________</w:t>
                          </w:r>
                        </w:p>
                        <w:p w14:paraId="54E213FA" w14:textId="77777777" w:rsidR="00AB52AB" w:rsidRPr="00216994" w:rsidRDefault="00AB52AB" w:rsidP="00AB52AB">
                          <w:pPr>
                            <w:jc w:val="center"/>
                            <w:rPr>
                              <w:rFonts w:ascii="Arial" w:hAnsi="Arial" w:cs="Arial"/>
                            </w:rPr>
                          </w:pPr>
                          <w:r w:rsidRPr="00216994">
                            <w:rPr>
                              <w:rFonts w:ascii="Arial" w:hAnsi="Arial" w:cs="Arial"/>
                            </w:rPr>
                            <w:t>Diretor Comercial</w:t>
                          </w:r>
                        </w:p>
                        <w:p w14:paraId="00253D6F" w14:textId="77777777" w:rsidR="00AB52AB" w:rsidRPr="00216994" w:rsidRDefault="00AB52AB" w:rsidP="00AB52AB">
                          <w:pPr>
                            <w:jc w:val="center"/>
                            <w:rPr>
                              <w:rFonts w:ascii="Arial" w:hAnsi="Arial" w:cs="Arial"/>
                            </w:rPr>
                          </w:pPr>
                          <w:r w:rsidRPr="00216994">
                            <w:rPr>
                              <w:rFonts w:ascii="Arial" w:hAnsi="Arial" w:cs="Arial"/>
                            </w:rPr>
                            <w:t>Gladson Perez</w:t>
                          </w:r>
                        </w:p>
                      </w:txbxContent>
                    </v:textbox>
                  </v:shape>
                  <v:shape id="Caixa de Texto 2" o:spid="_x0000_s1060" type="#_x0000_t202" style="position:absolute;left:43046;width:19723;height:7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" stroked="f">
                    <v:textbox style="mso-fit-shape-to-text:t">
                      <w:txbxContent>
                        <w:p w14:paraId="6C69DF25" w14:textId="77777777" w:rsidR="00AB52AB" w:rsidRDefault="00AB52AB" w:rsidP="00AB52AB">
                          <w:r>
                            <w:t>_______________________</w:t>
                          </w:r>
                        </w:p>
                        <w:p w14:paraId="34A287E7" w14:textId="77777777" w:rsidR="00AB52AB" w:rsidRPr="00216994" w:rsidRDefault="00AB52AB" w:rsidP="00AB52AB">
                          <w:pPr>
                            <w:jc w:val="center"/>
                            <w:rPr>
                              <w:rFonts w:ascii="Arial" w:hAnsi="Arial" w:cs="Arial"/>
                            </w:rPr>
                          </w:pPr>
                          <w:r w:rsidRPr="00216994">
                            <w:rPr>
                              <w:rFonts w:ascii="Arial" w:hAnsi="Arial" w:cs="Arial"/>
                            </w:rPr>
                            <w:t>Diretor Administrativo</w:t>
                          </w:r>
                        </w:p>
                        <w:p w14:paraId="5A446D54" w14:textId="77777777" w:rsidR="00AB52AB" w:rsidRPr="00216994" w:rsidRDefault="00AB52AB" w:rsidP="00AB52AB">
                          <w:pPr>
                            <w:jc w:val="center"/>
                            <w:rPr>
                              <w:rFonts w:ascii="Arial" w:hAnsi="Arial" w:cs="Arial"/>
                            </w:rPr>
                          </w:pPr>
                          <w:r w:rsidRPr="00216994">
                            <w:rPr>
                              <w:rFonts w:ascii="Arial" w:hAnsi="Arial" w:cs="Arial"/>
                            </w:rPr>
                            <w:t>Everton Figueiredo</w:t>
                          </w:r>
                        </w:p>
                      </w:txbxContent>
                    </v:textbox>
                  </v:shape>
                </v:group>
                <v:shape id="Imagem 1" o:spid="_x0000_s1061" type="#_x0000_t75" style="position:absolute;left:3429;width:56089;height: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">
                  <v:imagedata r:id="rId12" o:title=""/>
                </v:shape>
                <w10:wrap anchorx="page"/>
              </v:group>
            </w:pict>
          </mc:Fallback>
        </mc:AlternateContent>
      </w:r>
    </w:p>
    <w:p w14:paraId="35CE4444" w14:textId="3D4822A4" w:rsidR="00AB52AB" w:rsidRPr="00AB52AB" w:rsidRDefault="00AB52AB" w:rsidP="00CE487B">
      <w:pPr>
        <w:suppressAutoHyphens w:val="0"/>
        <w:spacing w:after="0" w:line="360" w:lineRule="auto"/>
        <w:ind w:left="360"/>
        <w:jc w:val="center"/>
        <w:rPr>
          <w:rFonts w:ascii="Arial" w:hAnsi="Arial" w:cs="Arial"/>
          <w:sz w:val="20"/>
          <w:szCs w:val="20"/>
        </w:rPr>
      </w:pPr>
    </w:p>
    <w:sectPr w:rsidR="00AB52AB" w:rsidRPr="00AB52AB" w:rsidSect="0027513C">
      <w:headerReference w:type="even" r:id="rId13"/>
      <w:headerReference w:type="default" r:id="rId14"/>
      <w:footerReference w:type="even" r:id="rId15"/>
      <w:footerReference w:type="default" r:id="rId16"/>
      <w:headerReference w:type="first" r:id="rId17"/>
      <w:footerReference w:type="first" r:id="rId18"/>
      <w:pgSz w:w="11906" w:h="16838"/>
      <w:pgMar w:top="1134" w:right="1133" w:bottom="1134" w:left="851" w:header="1128" w:footer="1257" w:gutter="0"/>
      <w:pgBorders>
        <w:top w:val="single" w:sz="4" w:space="11" w:color="000000"/>
        <w:left w:val="single" w:sz="4" w:space="12" w:color="000000"/>
        <w:bottom w:val="single" w:sz="4" w:space="11" w:color="000000"/>
        <w:right w:val="single" w:sz="4" w:space="12"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C793F" w14:textId="77777777" w:rsidR="00B548C5" w:rsidRDefault="00B548C5">
      <w:pPr>
        <w:spacing w:after="0" w:line="240" w:lineRule="auto"/>
      </w:pPr>
      <w:r>
        <w:separator/>
      </w:r>
    </w:p>
  </w:endnote>
  <w:endnote w:type="continuationSeparator" w:id="0">
    <w:p w14:paraId="6688DDCF" w14:textId="77777777" w:rsidR="00B548C5" w:rsidRDefault="00B54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D6EC" w14:textId="77777777" w:rsidR="00711A46" w:rsidRDefault="00711A4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95BD5" w14:textId="77777777" w:rsidR="00711A46" w:rsidRDefault="00711A4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AAC0D" w14:textId="77777777" w:rsidR="00711A46" w:rsidRDefault="00711A4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4065A" w14:textId="77777777" w:rsidR="00B548C5" w:rsidRDefault="00B548C5">
      <w:pPr>
        <w:spacing w:after="0" w:line="240" w:lineRule="auto"/>
      </w:pPr>
      <w:r>
        <w:separator/>
      </w:r>
    </w:p>
  </w:footnote>
  <w:footnote w:type="continuationSeparator" w:id="0">
    <w:p w14:paraId="78EE90EA" w14:textId="77777777" w:rsidR="00B548C5" w:rsidRDefault="00B54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291CC" w14:textId="77777777" w:rsidR="00711A46" w:rsidRDefault="00711A4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3" w:type="dxa"/>
      <w:tblInd w:w="108" w:type="dxa"/>
      <w:tblLayout w:type="fixed"/>
      <w:tblLook w:val="0000" w:firstRow="0" w:lastRow="0" w:firstColumn="0" w:lastColumn="0" w:noHBand="0" w:noVBand="0"/>
    </w:tblPr>
    <w:tblGrid>
      <w:gridCol w:w="1985"/>
      <w:gridCol w:w="4678"/>
      <w:gridCol w:w="1417"/>
      <w:gridCol w:w="1593"/>
    </w:tblGrid>
    <w:tr w:rsidR="000317D4" w14:paraId="61871ED7" w14:textId="77777777" w:rsidTr="00595B73">
      <w:trPr>
        <w:trHeight w:hRule="exact" w:val="340"/>
      </w:trPr>
      <w:tc>
        <w:tcPr>
          <w:tcW w:w="1985" w:type="dxa"/>
          <w:vMerge w:val="restart"/>
          <w:tcBorders>
            <w:top w:val="single" w:sz="4" w:space="0" w:color="000000"/>
            <w:left w:val="single" w:sz="4" w:space="0" w:color="000000"/>
            <w:bottom w:val="single" w:sz="4" w:space="0" w:color="000000"/>
          </w:tcBorders>
          <w:vAlign w:val="center"/>
        </w:tcPr>
        <w:p w14:paraId="5E4F818D" w14:textId="77777777" w:rsidR="000317D4" w:rsidRPr="00D57814" w:rsidRDefault="00830A40">
          <w:pPr>
            <w:pStyle w:val="Cabealho"/>
            <w:snapToGrid w:val="0"/>
            <w:jc w:val="center"/>
            <w:rPr>
              <w:rFonts w:ascii="Arial" w:hAnsi="Arial" w:cs="Arial"/>
              <w:b/>
              <w:sz w:val="36"/>
            </w:rPr>
          </w:pPr>
          <w:r w:rsidRPr="00830A40">
            <w:rPr>
              <w:rFonts w:ascii="Arial" w:hAnsi="Arial" w:cs="Arial"/>
              <w:b/>
              <w:noProof/>
              <w:sz w:val="36"/>
              <w:lang w:eastAsia="pt-BR"/>
            </w:rPr>
            <w:drawing>
              <wp:inline distT="0" distB="0" distL="0" distR="0" wp14:anchorId="4E8A28D8" wp14:editId="254DC6D4">
                <wp:extent cx="885825" cy="885825"/>
                <wp:effectExtent l="19050" t="0" r="9525" b="0"/>
                <wp:docPr id="1076662832" name="Imagem 0" descr="logomarcaquad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arcaquadrado.png"/>
                        <pic:cNvPicPr/>
                      </pic:nvPicPr>
                      <pic:blipFill>
                        <a:blip r:embed="rId1"/>
                        <a:stretch>
                          <a:fillRect/>
                        </a:stretch>
                      </pic:blipFill>
                      <pic:spPr>
                        <a:xfrm>
                          <a:off x="0" y="0"/>
                          <a:ext cx="872987" cy="872987"/>
                        </a:xfrm>
                        <a:prstGeom prst="rect">
                          <a:avLst/>
                        </a:prstGeom>
                      </pic:spPr>
                    </pic:pic>
                  </a:graphicData>
                </a:graphic>
              </wp:inline>
            </w:drawing>
          </w:r>
        </w:p>
      </w:tc>
      <w:tc>
        <w:tcPr>
          <w:tcW w:w="4678" w:type="dxa"/>
          <w:vMerge w:val="restart"/>
          <w:tcBorders>
            <w:top w:val="single" w:sz="4" w:space="0" w:color="000000"/>
            <w:left w:val="single" w:sz="4" w:space="0" w:color="000000"/>
            <w:bottom w:val="single" w:sz="4" w:space="0" w:color="000000"/>
          </w:tcBorders>
          <w:vAlign w:val="center"/>
        </w:tcPr>
        <w:p w14:paraId="2B29D631" w14:textId="072CA3B2" w:rsidR="000317D4" w:rsidRPr="00E37DAC" w:rsidRDefault="00E37DAC" w:rsidP="00595B73">
          <w:pPr>
            <w:pStyle w:val="Cabealho"/>
            <w:snapToGrid w:val="0"/>
            <w:jc w:val="center"/>
            <w:rPr>
              <w:rFonts w:ascii="Arial" w:hAnsi="Arial" w:cs="Arial"/>
              <w:b/>
              <w:bCs/>
              <w:sz w:val="28"/>
              <w:szCs w:val="28"/>
            </w:rPr>
          </w:pPr>
          <w:r w:rsidRPr="00E37DAC">
            <w:rPr>
              <w:rFonts w:ascii="Arial" w:hAnsi="Arial" w:cs="Arial"/>
              <w:b/>
              <w:bCs/>
              <w:sz w:val="24"/>
              <w:szCs w:val="24"/>
            </w:rPr>
            <w:t>PROCEDIMENTO</w:t>
          </w:r>
          <w:r w:rsidR="00B73B84">
            <w:rPr>
              <w:rFonts w:ascii="Arial" w:hAnsi="Arial" w:cs="Arial"/>
              <w:b/>
              <w:bCs/>
              <w:sz w:val="24"/>
              <w:szCs w:val="24"/>
            </w:rPr>
            <w:t xml:space="preserve"> </w:t>
          </w:r>
          <w:r w:rsidR="00225759">
            <w:rPr>
              <w:rFonts w:ascii="Arial" w:hAnsi="Arial" w:cs="Arial"/>
              <w:b/>
              <w:bCs/>
              <w:sz w:val="24"/>
              <w:szCs w:val="24"/>
            </w:rPr>
            <w:t xml:space="preserve">PARA ATENDIMENTO A SAÚDE </w:t>
          </w:r>
          <w:r w:rsidRPr="00E37DAC">
            <w:rPr>
              <w:rFonts w:ascii="Arial" w:hAnsi="Arial" w:cs="Arial"/>
              <w:b/>
              <w:bCs/>
              <w:sz w:val="24"/>
              <w:szCs w:val="24"/>
            </w:rPr>
            <w:t xml:space="preserve"> </w:t>
          </w:r>
        </w:p>
      </w:tc>
      <w:tc>
        <w:tcPr>
          <w:tcW w:w="1417" w:type="dxa"/>
          <w:tcBorders>
            <w:top w:val="single" w:sz="4" w:space="0" w:color="000000"/>
            <w:left w:val="single" w:sz="4" w:space="0" w:color="000000"/>
            <w:bottom w:val="single" w:sz="4" w:space="0" w:color="000000"/>
          </w:tcBorders>
          <w:vAlign w:val="center"/>
        </w:tcPr>
        <w:p w14:paraId="7F0AD2B7"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Identificação</w:t>
          </w:r>
        </w:p>
      </w:tc>
      <w:tc>
        <w:tcPr>
          <w:tcW w:w="1593" w:type="dxa"/>
          <w:tcBorders>
            <w:top w:val="single" w:sz="4" w:space="0" w:color="000000"/>
            <w:bottom w:val="single" w:sz="4" w:space="0" w:color="000000"/>
            <w:right w:val="single" w:sz="4" w:space="0" w:color="000000"/>
          </w:tcBorders>
          <w:vAlign w:val="center"/>
        </w:tcPr>
        <w:p w14:paraId="5D42AA2B" w14:textId="2DA6EC34" w:rsidR="000317D4" w:rsidRPr="00D57814" w:rsidRDefault="00B73B84" w:rsidP="00830A40">
          <w:pPr>
            <w:pStyle w:val="Cabealho"/>
            <w:snapToGrid w:val="0"/>
            <w:ind w:right="-108"/>
            <w:jc w:val="center"/>
            <w:rPr>
              <w:rFonts w:ascii="Arial" w:hAnsi="Arial" w:cs="Arial"/>
              <w:sz w:val="18"/>
              <w:szCs w:val="18"/>
            </w:rPr>
          </w:pPr>
          <w:r>
            <w:rPr>
              <w:rFonts w:ascii="Arial" w:hAnsi="Arial" w:cs="Arial"/>
              <w:sz w:val="18"/>
              <w:szCs w:val="18"/>
            </w:rPr>
            <w:t>QSMS</w:t>
          </w:r>
          <w:r w:rsidR="00467106">
            <w:rPr>
              <w:rFonts w:ascii="Arial" w:hAnsi="Arial" w:cs="Arial"/>
              <w:sz w:val="18"/>
              <w:szCs w:val="18"/>
            </w:rPr>
            <w:t>-</w:t>
          </w:r>
          <w:r w:rsidR="00830A40">
            <w:rPr>
              <w:rFonts w:ascii="Arial" w:hAnsi="Arial" w:cs="Arial"/>
              <w:sz w:val="18"/>
              <w:szCs w:val="18"/>
            </w:rPr>
            <w:t>P</w:t>
          </w:r>
          <w:r>
            <w:rPr>
              <w:rFonts w:ascii="Arial" w:hAnsi="Arial" w:cs="Arial"/>
              <w:sz w:val="18"/>
              <w:szCs w:val="18"/>
            </w:rPr>
            <w:t>G</w:t>
          </w:r>
          <w:r w:rsidR="00467106">
            <w:rPr>
              <w:rFonts w:ascii="Arial" w:hAnsi="Arial" w:cs="Arial"/>
              <w:sz w:val="18"/>
              <w:szCs w:val="18"/>
            </w:rPr>
            <w:t>-</w:t>
          </w:r>
          <w:r>
            <w:rPr>
              <w:rFonts w:ascii="Arial" w:hAnsi="Arial" w:cs="Arial"/>
              <w:sz w:val="18"/>
              <w:szCs w:val="18"/>
            </w:rPr>
            <w:t>31</w:t>
          </w:r>
        </w:p>
      </w:tc>
    </w:tr>
    <w:tr w:rsidR="000317D4" w14:paraId="0E26B58B" w14:textId="77777777" w:rsidTr="00595B73">
      <w:trPr>
        <w:trHeight w:hRule="exact" w:val="340"/>
      </w:trPr>
      <w:tc>
        <w:tcPr>
          <w:tcW w:w="1985" w:type="dxa"/>
          <w:vMerge/>
          <w:tcBorders>
            <w:top w:val="single" w:sz="4" w:space="0" w:color="000000"/>
            <w:left w:val="single" w:sz="4" w:space="0" w:color="000000"/>
            <w:bottom w:val="single" w:sz="4" w:space="0" w:color="000000"/>
          </w:tcBorders>
          <w:vAlign w:val="center"/>
        </w:tcPr>
        <w:p w14:paraId="17B71B8A" w14:textId="77777777" w:rsidR="000317D4" w:rsidRPr="00D57814" w:rsidRDefault="000317D4">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vAlign w:val="center"/>
        </w:tcPr>
        <w:p w14:paraId="66A83327" w14:textId="77777777" w:rsidR="000317D4" w:rsidRPr="00D57814" w:rsidRDefault="000317D4">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vAlign w:val="center"/>
        </w:tcPr>
        <w:p w14:paraId="5DBF5DF2"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Emissão</w:t>
          </w:r>
        </w:p>
      </w:tc>
      <w:tc>
        <w:tcPr>
          <w:tcW w:w="1593" w:type="dxa"/>
          <w:tcBorders>
            <w:top w:val="single" w:sz="4" w:space="0" w:color="000000"/>
            <w:bottom w:val="single" w:sz="4" w:space="0" w:color="000000"/>
            <w:right w:val="single" w:sz="4" w:space="0" w:color="000000"/>
          </w:tcBorders>
          <w:vAlign w:val="center"/>
        </w:tcPr>
        <w:p w14:paraId="1183F3A5" w14:textId="1F8617F9" w:rsidR="000317D4" w:rsidRPr="00D57814" w:rsidRDefault="00225759" w:rsidP="00830A40">
          <w:pPr>
            <w:pStyle w:val="Cabealho"/>
            <w:snapToGrid w:val="0"/>
            <w:ind w:left="34" w:right="-108"/>
            <w:jc w:val="center"/>
            <w:rPr>
              <w:rFonts w:ascii="Arial" w:hAnsi="Arial" w:cs="Arial"/>
              <w:sz w:val="18"/>
              <w:szCs w:val="18"/>
            </w:rPr>
          </w:pPr>
          <w:r>
            <w:rPr>
              <w:rFonts w:ascii="Arial" w:hAnsi="Arial" w:cs="Arial"/>
              <w:sz w:val="18"/>
              <w:szCs w:val="18"/>
            </w:rPr>
            <w:t>09/</w:t>
          </w:r>
          <w:r w:rsidR="00E37DAC">
            <w:rPr>
              <w:rFonts w:ascii="Arial" w:hAnsi="Arial" w:cs="Arial"/>
              <w:sz w:val="18"/>
              <w:szCs w:val="18"/>
            </w:rPr>
            <w:t>06/2025</w:t>
          </w:r>
        </w:p>
      </w:tc>
    </w:tr>
    <w:tr w:rsidR="000317D4" w14:paraId="6D677BA8" w14:textId="77777777" w:rsidTr="00595B73">
      <w:trPr>
        <w:trHeight w:hRule="exact" w:val="340"/>
      </w:trPr>
      <w:tc>
        <w:tcPr>
          <w:tcW w:w="1985" w:type="dxa"/>
          <w:vMerge/>
          <w:tcBorders>
            <w:top w:val="single" w:sz="4" w:space="0" w:color="000000"/>
            <w:left w:val="single" w:sz="4" w:space="0" w:color="000000"/>
            <w:bottom w:val="single" w:sz="4" w:space="0" w:color="000000"/>
          </w:tcBorders>
          <w:vAlign w:val="center"/>
        </w:tcPr>
        <w:p w14:paraId="7E0F5C99" w14:textId="77777777" w:rsidR="000317D4" w:rsidRPr="00D57814" w:rsidRDefault="000317D4">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vAlign w:val="center"/>
        </w:tcPr>
        <w:p w14:paraId="2E60683F" w14:textId="77777777" w:rsidR="000317D4" w:rsidRPr="00D57814" w:rsidRDefault="000317D4">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vAlign w:val="center"/>
        </w:tcPr>
        <w:p w14:paraId="438C0CBB"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Revisão</w:t>
          </w:r>
        </w:p>
      </w:tc>
      <w:tc>
        <w:tcPr>
          <w:tcW w:w="1593" w:type="dxa"/>
          <w:tcBorders>
            <w:top w:val="single" w:sz="4" w:space="0" w:color="000000"/>
            <w:bottom w:val="single" w:sz="4" w:space="0" w:color="000000"/>
            <w:right w:val="single" w:sz="4" w:space="0" w:color="000000"/>
          </w:tcBorders>
          <w:vAlign w:val="center"/>
        </w:tcPr>
        <w:p w14:paraId="6ED14596" w14:textId="2896E906" w:rsidR="00F06F34" w:rsidRPr="00D57814" w:rsidRDefault="00467106" w:rsidP="00F06F34">
          <w:pPr>
            <w:pStyle w:val="Cabealho"/>
            <w:snapToGrid w:val="0"/>
            <w:jc w:val="center"/>
            <w:rPr>
              <w:rFonts w:ascii="Arial" w:hAnsi="Arial" w:cs="Arial"/>
              <w:sz w:val="18"/>
              <w:szCs w:val="18"/>
            </w:rPr>
          </w:pPr>
          <w:r>
            <w:rPr>
              <w:rFonts w:ascii="Arial" w:hAnsi="Arial" w:cs="Arial"/>
              <w:sz w:val="18"/>
              <w:szCs w:val="18"/>
            </w:rPr>
            <w:t>0</w:t>
          </w:r>
          <w:r w:rsidR="00F06F34">
            <w:rPr>
              <w:rFonts w:ascii="Arial" w:hAnsi="Arial" w:cs="Arial"/>
              <w:sz w:val="18"/>
              <w:szCs w:val="18"/>
            </w:rPr>
            <w:t>4</w:t>
          </w:r>
        </w:p>
      </w:tc>
    </w:tr>
    <w:tr w:rsidR="000317D4" w14:paraId="5A3C3A63" w14:textId="77777777" w:rsidTr="00595B73">
      <w:trPr>
        <w:trHeight w:hRule="exact" w:val="340"/>
      </w:trPr>
      <w:tc>
        <w:tcPr>
          <w:tcW w:w="1985" w:type="dxa"/>
          <w:vMerge/>
          <w:tcBorders>
            <w:top w:val="single" w:sz="4" w:space="0" w:color="000000"/>
            <w:left w:val="single" w:sz="4" w:space="0" w:color="000000"/>
            <w:bottom w:val="single" w:sz="4" w:space="0" w:color="000000"/>
          </w:tcBorders>
          <w:vAlign w:val="center"/>
        </w:tcPr>
        <w:p w14:paraId="35FFD916" w14:textId="77777777" w:rsidR="000317D4" w:rsidRPr="00D57814" w:rsidRDefault="000317D4">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vAlign w:val="center"/>
        </w:tcPr>
        <w:p w14:paraId="333800FA" w14:textId="77777777" w:rsidR="000317D4" w:rsidRPr="00D57814" w:rsidRDefault="000317D4">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vAlign w:val="center"/>
        </w:tcPr>
        <w:p w14:paraId="068A4473"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Página</w:t>
          </w:r>
        </w:p>
      </w:tc>
      <w:tc>
        <w:tcPr>
          <w:tcW w:w="1593" w:type="dxa"/>
          <w:tcBorders>
            <w:top w:val="single" w:sz="4" w:space="0" w:color="000000"/>
            <w:bottom w:val="single" w:sz="4" w:space="0" w:color="000000"/>
            <w:right w:val="single" w:sz="4" w:space="0" w:color="000000"/>
          </w:tcBorders>
          <w:vAlign w:val="center"/>
        </w:tcPr>
        <w:p w14:paraId="0170AA27" w14:textId="77777777" w:rsidR="000317D4" w:rsidRPr="00D57814" w:rsidRDefault="00386215">
          <w:pPr>
            <w:pStyle w:val="Cabealho"/>
            <w:snapToGrid w:val="0"/>
            <w:jc w:val="center"/>
            <w:rPr>
              <w:rFonts w:ascii="Arial" w:hAnsi="Arial" w:cs="Arial"/>
              <w:sz w:val="18"/>
              <w:szCs w:val="18"/>
            </w:rPr>
          </w:pPr>
          <w:r w:rsidRPr="00D57814">
            <w:rPr>
              <w:rFonts w:ascii="Arial" w:hAnsi="Arial" w:cs="Arial"/>
              <w:sz w:val="18"/>
              <w:szCs w:val="18"/>
            </w:rPr>
            <w:fldChar w:fldCharType="begin"/>
          </w:r>
          <w:r w:rsidR="000317D4" w:rsidRPr="00D57814">
            <w:rPr>
              <w:rFonts w:ascii="Arial" w:hAnsi="Arial" w:cs="Arial"/>
              <w:sz w:val="18"/>
              <w:szCs w:val="18"/>
            </w:rPr>
            <w:instrText xml:space="preserve"> PAGE   \* MERGEFORMAT </w:instrText>
          </w:r>
          <w:r w:rsidRPr="00D57814">
            <w:rPr>
              <w:rFonts w:ascii="Arial" w:hAnsi="Arial" w:cs="Arial"/>
              <w:sz w:val="18"/>
              <w:szCs w:val="18"/>
            </w:rPr>
            <w:fldChar w:fldCharType="separate"/>
          </w:r>
          <w:r w:rsidR="007E6C0C">
            <w:rPr>
              <w:rFonts w:ascii="Arial" w:hAnsi="Arial" w:cs="Arial"/>
              <w:noProof/>
              <w:sz w:val="18"/>
              <w:szCs w:val="18"/>
            </w:rPr>
            <w:t>6</w:t>
          </w:r>
          <w:r w:rsidRPr="00D57814">
            <w:rPr>
              <w:rFonts w:ascii="Arial" w:hAnsi="Arial" w:cs="Arial"/>
              <w:sz w:val="18"/>
              <w:szCs w:val="18"/>
            </w:rPr>
            <w:fldChar w:fldCharType="end"/>
          </w:r>
          <w:r w:rsidR="000317D4" w:rsidRPr="00D57814">
            <w:rPr>
              <w:rFonts w:ascii="Arial" w:hAnsi="Arial" w:cs="Arial"/>
              <w:sz w:val="18"/>
              <w:szCs w:val="18"/>
            </w:rPr>
            <w:t xml:space="preserve"> de </w:t>
          </w:r>
          <w:fldSimple w:instr=" NUMPAGES   \* MERGEFORMAT ">
            <w:r w:rsidR="007E6C0C" w:rsidRPr="007E6C0C">
              <w:rPr>
                <w:rFonts w:ascii="Arial" w:hAnsi="Arial" w:cs="Arial"/>
                <w:noProof/>
                <w:sz w:val="18"/>
                <w:szCs w:val="18"/>
              </w:rPr>
              <w:t>7</w:t>
            </w:r>
          </w:fldSimple>
        </w:p>
      </w:tc>
    </w:tr>
  </w:tbl>
  <w:p w14:paraId="5398C5DA" w14:textId="77777777" w:rsidR="006C29D1" w:rsidRPr="00330381" w:rsidRDefault="006C29D1" w:rsidP="00D13100">
    <w:pPr>
      <w:pStyle w:val="Cabealho"/>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32C6" w14:textId="77777777" w:rsidR="00711A46" w:rsidRDefault="00711A4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Ttulo8"/>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4BFEE098"/>
    <w:name w:val="WW8Num3"/>
    <w:lvl w:ilvl="0">
      <w:start w:val="1"/>
      <w:numFmt w:val="decimal"/>
      <w:suff w:val="nothing"/>
      <w:lvlText w:val="%1."/>
      <w:lvlJc w:val="left"/>
      <w:pPr>
        <w:tabs>
          <w:tab w:val="num" w:pos="852"/>
        </w:tabs>
        <w:ind w:left="852" w:firstLine="0"/>
      </w:pPr>
      <w:rPr>
        <w:rFonts w:ascii="Arial" w:hAnsi="Arial" w:cs="Arial" w:hint="default"/>
        <w:b/>
      </w:rPr>
    </w:lvl>
    <w:lvl w:ilvl="1">
      <w:start w:val="1"/>
      <w:numFmt w:val="decimal"/>
      <w:suff w:val="nothing"/>
      <w:lvlText w:val="%2."/>
      <w:lvlJc w:val="left"/>
      <w:pPr>
        <w:tabs>
          <w:tab w:val="num" w:pos="0"/>
        </w:tabs>
        <w:ind w:left="0" w:firstLine="0"/>
      </w:pPr>
    </w:lvl>
    <w:lvl w:ilvl="2">
      <w:start w:val="3"/>
      <w:numFmt w:val="decimal"/>
      <w:suff w:val="nothing"/>
      <w:lvlText w:val="%3."/>
      <w:lvlJc w:val="left"/>
      <w:pPr>
        <w:tabs>
          <w:tab w:val="num" w:pos="0"/>
        </w:tabs>
        <w:ind w:left="0" w:firstLine="0"/>
      </w:pPr>
    </w:lvl>
    <w:lvl w:ilvl="3">
      <w:start w:val="1"/>
      <w:numFmt w:val="decimal"/>
      <w:suff w:val="nothing"/>
      <w:lvlText w:val="%4."/>
      <w:lvlJc w:val="left"/>
      <w:pPr>
        <w:tabs>
          <w:tab w:val="num" w:pos="0"/>
        </w:tabs>
        <w:ind w:left="0" w:firstLine="0"/>
      </w:pPr>
    </w:lvl>
    <w:lvl w:ilvl="4">
      <w:start w:val="1"/>
      <w:numFmt w:val="decimal"/>
      <w:suff w:val="nothing"/>
      <w:lvlText w:val="%5."/>
      <w:lvlJc w:val="left"/>
      <w:pPr>
        <w:tabs>
          <w:tab w:val="num" w:pos="0"/>
        </w:tabs>
        <w:ind w:left="0" w:firstLine="0"/>
      </w:pPr>
    </w:lvl>
    <w:lvl w:ilvl="5">
      <w:start w:val="1"/>
      <w:numFmt w:val="decimal"/>
      <w:suff w:val="nothing"/>
      <w:lvlText w:val="%6."/>
      <w:lvlJc w:val="left"/>
      <w:pPr>
        <w:tabs>
          <w:tab w:val="num" w:pos="0"/>
        </w:tabs>
        <w:ind w:left="0" w:firstLine="0"/>
      </w:pPr>
    </w:lvl>
    <w:lvl w:ilvl="6">
      <w:start w:val="1"/>
      <w:numFmt w:val="decimal"/>
      <w:suff w:val="nothing"/>
      <w:lvlText w:val="%7."/>
      <w:lvlJc w:val="left"/>
      <w:pPr>
        <w:tabs>
          <w:tab w:val="num" w:pos="0"/>
        </w:tabs>
        <w:ind w:left="0" w:firstLine="0"/>
      </w:pPr>
    </w:lvl>
    <w:lvl w:ilvl="7">
      <w:start w:val="1"/>
      <w:numFmt w:val="decimal"/>
      <w:suff w:val="nothing"/>
      <w:lvlText w:val="%8."/>
      <w:lvlJc w:val="left"/>
      <w:pPr>
        <w:tabs>
          <w:tab w:val="num" w:pos="0"/>
        </w:tabs>
        <w:ind w:left="0" w:firstLine="0"/>
      </w:pPr>
    </w:lvl>
    <w:lvl w:ilvl="8">
      <w:start w:val="1"/>
      <w:numFmt w:val="decimal"/>
      <w:suff w:val="nothing"/>
      <w:lvlText w:val="%9."/>
      <w:lvlJc w:val="left"/>
      <w:pPr>
        <w:tabs>
          <w:tab w:val="num" w:pos="0"/>
        </w:tabs>
        <w:ind w:left="0" w:firstLine="0"/>
      </w:pPr>
    </w:lvl>
  </w:abstractNum>
  <w:abstractNum w:abstractNumId="3" w15:restartNumberingAfterBreak="0">
    <w:nsid w:val="00000004"/>
    <w:multiLevelType w:val="singleLevel"/>
    <w:tmpl w:val="00000004"/>
    <w:name w:val="WW8Num4"/>
    <w:lvl w:ilvl="0">
      <w:start w:val="1"/>
      <w:numFmt w:val="bullet"/>
      <w:lvlText w:val=""/>
      <w:lvlJc w:val="left"/>
      <w:pPr>
        <w:tabs>
          <w:tab w:val="num" w:pos="1191"/>
        </w:tabs>
        <w:ind w:left="0" w:firstLine="0"/>
      </w:pPr>
      <w:rPr>
        <w:rFonts w:ascii="Wingdings" w:hAnsi="Wingdings"/>
        <w:b w:val="0"/>
        <w:i w:val="0"/>
        <w:sz w:val="24"/>
      </w:rPr>
    </w:lvl>
  </w:abstractNum>
  <w:abstractNum w:abstractNumId="4" w15:restartNumberingAfterBreak="0">
    <w:nsid w:val="00000005"/>
    <w:multiLevelType w:val="multilevel"/>
    <w:tmpl w:val="00000005"/>
    <w:name w:val="WW8Num5"/>
    <w:lvl w:ilvl="0">
      <w:start w:val="2"/>
      <w:numFmt w:val="decimal"/>
      <w:lvlText w:val="%1."/>
      <w:lvlJc w:val="left"/>
      <w:pPr>
        <w:tabs>
          <w:tab w:val="num" w:pos="794"/>
        </w:tabs>
        <w:ind w:left="0" w:firstLine="0"/>
      </w:pPr>
      <w:rPr>
        <w:rFonts w:ascii="Wingdings" w:hAnsi="Wingdings"/>
        <w:b w:val="0"/>
        <w:i w:val="0"/>
        <w:sz w:val="24"/>
      </w:rPr>
    </w:lvl>
    <w:lvl w:ilvl="1">
      <w:start w:val="1"/>
      <w:numFmt w:val="decimal"/>
      <w:lvlText w:val="%1.%2."/>
      <w:lvlJc w:val="left"/>
      <w:pPr>
        <w:tabs>
          <w:tab w:val="num" w:pos="794"/>
        </w:tabs>
        <w:ind w:left="0" w:firstLine="0"/>
      </w:pPr>
      <w:rPr>
        <w:rFonts w:ascii="Wingdings" w:hAnsi="Wingdings"/>
        <w:b w:val="0"/>
        <w:i w:val="0"/>
        <w:sz w:val="24"/>
      </w:rPr>
    </w:lvl>
    <w:lvl w:ilvl="2">
      <w:start w:val="1"/>
      <w:numFmt w:val="decimal"/>
      <w:lvlText w:val="%1.%2.%3."/>
      <w:lvlJc w:val="left"/>
      <w:pPr>
        <w:tabs>
          <w:tab w:val="num" w:pos="794"/>
        </w:tabs>
        <w:ind w:left="0" w:firstLine="0"/>
      </w:pPr>
      <w:rPr>
        <w:rFonts w:ascii="Wingdings" w:hAnsi="Wingdings"/>
        <w:b w:val="0"/>
        <w:i w:val="0"/>
        <w:sz w:val="24"/>
      </w:rPr>
    </w:lvl>
    <w:lvl w:ilvl="3">
      <w:start w:val="1"/>
      <w:numFmt w:val="lowerLetter"/>
      <w:lvlText w:val="%4) "/>
      <w:lvlJc w:val="left"/>
      <w:pPr>
        <w:tabs>
          <w:tab w:val="num" w:pos="941"/>
        </w:tabs>
        <w:ind w:left="0" w:firstLine="0"/>
      </w:pPr>
      <w:rPr>
        <w:rFonts w:ascii="Wingdings" w:hAnsi="Wingdings"/>
        <w:b w:val="0"/>
        <w:i w:val="0"/>
        <w:sz w:val="24"/>
      </w:rPr>
    </w:lvl>
    <w:lvl w:ilvl="4">
      <w:start w:val="1"/>
      <w:numFmt w:val="lowerRoman"/>
      <w:lvlText w:val="%5. "/>
      <w:lvlJc w:val="left"/>
      <w:pPr>
        <w:tabs>
          <w:tab w:val="num" w:pos="1281"/>
        </w:tabs>
        <w:ind w:left="0" w:firstLine="0"/>
      </w:pPr>
      <w:rPr>
        <w:rFonts w:ascii="Wingdings" w:hAnsi="Wingdings"/>
        <w:b w:val="0"/>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Wingdings" w:hAnsi="Wingdings"/>
        <w:b w:val="0"/>
        <w:i w:val="0"/>
        <w:sz w:val="24"/>
      </w:rPr>
    </w:lvl>
    <w:lvl w:ilvl="7">
      <w:start w:val="1"/>
      <w:numFmt w:val="decimal"/>
      <w:lvlText w:val=" %1.%2.%3.%4.%5.%6.%7.%8 "/>
      <w:lvlJc w:val="left"/>
      <w:pPr>
        <w:tabs>
          <w:tab w:val="num" w:pos="3240"/>
        </w:tabs>
        <w:ind w:left="0" w:firstLine="0"/>
      </w:pPr>
      <w:rPr>
        <w:rFonts w:ascii="Wingdings" w:hAnsi="Wingdings"/>
        <w:b w:val="0"/>
        <w:i w:val="0"/>
        <w:sz w:val="24"/>
      </w:rPr>
    </w:lvl>
    <w:lvl w:ilvl="8">
      <w:start w:val="1"/>
      <w:numFmt w:val="decimal"/>
      <w:lvlText w:val=" %1.%2.%3.%4.%5.%6.%7.%8.%9 "/>
      <w:lvlJc w:val="left"/>
      <w:pPr>
        <w:tabs>
          <w:tab w:val="num" w:pos="3600"/>
        </w:tabs>
        <w:ind w:left="0" w:firstLine="0"/>
      </w:pPr>
      <w:rPr>
        <w:rFonts w:ascii="Wingdings" w:hAnsi="Wingdings"/>
        <w:b w:val="0"/>
        <w:i w:val="0"/>
        <w:sz w:val="24"/>
      </w:rPr>
    </w:lvl>
  </w:abstractNum>
  <w:abstractNum w:abstractNumId="5" w15:restartNumberingAfterBreak="0">
    <w:nsid w:val="00000006"/>
    <w:multiLevelType w:val="multilevel"/>
    <w:tmpl w:val="00000006"/>
    <w:name w:val="WW8Num6"/>
    <w:lvl w:ilvl="0">
      <w:start w:val="2"/>
      <w:numFmt w:val="decimal"/>
      <w:lvlText w:val="%1."/>
      <w:lvlJc w:val="left"/>
      <w:pPr>
        <w:tabs>
          <w:tab w:val="num" w:pos="794"/>
        </w:tabs>
        <w:ind w:left="0" w:firstLine="0"/>
      </w:pPr>
      <w:rPr>
        <w:rFonts w:ascii="Wingdings" w:hAnsi="Wingdings"/>
        <w:b w:val="0"/>
        <w:i w:val="0"/>
        <w:sz w:val="24"/>
      </w:rPr>
    </w:lvl>
    <w:lvl w:ilvl="1">
      <w:start w:val="1"/>
      <w:numFmt w:val="decimal"/>
      <w:lvlText w:val="%1.%2."/>
      <w:lvlJc w:val="left"/>
      <w:pPr>
        <w:tabs>
          <w:tab w:val="num" w:pos="794"/>
        </w:tabs>
        <w:ind w:left="0" w:firstLine="0"/>
      </w:pPr>
      <w:rPr>
        <w:rFonts w:ascii="Wingdings" w:hAnsi="Wingdings"/>
        <w:b w:val="0"/>
        <w:i w:val="0"/>
        <w:sz w:val="24"/>
      </w:rPr>
    </w:lvl>
    <w:lvl w:ilvl="2">
      <w:start w:val="1"/>
      <w:numFmt w:val="decimal"/>
      <w:lvlText w:val="%1.%2.%3."/>
      <w:lvlJc w:val="left"/>
      <w:pPr>
        <w:tabs>
          <w:tab w:val="num" w:pos="794"/>
        </w:tabs>
        <w:ind w:left="0" w:firstLine="0"/>
      </w:pPr>
      <w:rPr>
        <w:rFonts w:ascii="Wingdings" w:hAnsi="Wingdings"/>
        <w:b w:val="0"/>
        <w:i w:val="0"/>
        <w:sz w:val="24"/>
      </w:rPr>
    </w:lvl>
    <w:lvl w:ilvl="3">
      <w:start w:val="1"/>
      <w:numFmt w:val="lowerLetter"/>
      <w:lvlText w:val="%4) "/>
      <w:lvlJc w:val="left"/>
      <w:pPr>
        <w:tabs>
          <w:tab w:val="num" w:pos="941"/>
        </w:tabs>
        <w:ind w:left="0" w:firstLine="0"/>
      </w:pPr>
      <w:rPr>
        <w:rFonts w:ascii="Wingdings" w:hAnsi="Wingdings"/>
        <w:b w:val="0"/>
        <w:i w:val="0"/>
        <w:sz w:val="24"/>
      </w:rPr>
    </w:lvl>
    <w:lvl w:ilvl="4">
      <w:start w:val="1"/>
      <w:numFmt w:val="lowerRoman"/>
      <w:lvlText w:val="%5. "/>
      <w:lvlJc w:val="left"/>
      <w:pPr>
        <w:tabs>
          <w:tab w:val="num" w:pos="1281"/>
        </w:tabs>
        <w:ind w:left="0" w:firstLine="0"/>
      </w:pPr>
      <w:rPr>
        <w:rFonts w:ascii="Wingdings" w:hAnsi="Wingdings"/>
        <w:b w:val="0"/>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Wingdings" w:hAnsi="Wingdings"/>
        <w:b w:val="0"/>
        <w:i w:val="0"/>
        <w:sz w:val="24"/>
      </w:rPr>
    </w:lvl>
    <w:lvl w:ilvl="7">
      <w:start w:val="1"/>
      <w:numFmt w:val="decimal"/>
      <w:lvlText w:val=" %1.%2.%3.%4.%5.%6.%7.%8 "/>
      <w:lvlJc w:val="left"/>
      <w:pPr>
        <w:tabs>
          <w:tab w:val="num" w:pos="3240"/>
        </w:tabs>
        <w:ind w:left="0" w:firstLine="0"/>
      </w:pPr>
      <w:rPr>
        <w:rFonts w:ascii="Wingdings" w:hAnsi="Wingdings"/>
        <w:b w:val="0"/>
        <w:i w:val="0"/>
        <w:sz w:val="24"/>
      </w:rPr>
    </w:lvl>
    <w:lvl w:ilvl="8">
      <w:start w:val="1"/>
      <w:numFmt w:val="decimal"/>
      <w:lvlText w:val=" %1.%2.%3.%4.%5.%6.%7.%8.%9 "/>
      <w:lvlJc w:val="left"/>
      <w:pPr>
        <w:tabs>
          <w:tab w:val="num" w:pos="3600"/>
        </w:tabs>
        <w:ind w:left="0" w:firstLine="0"/>
      </w:pPr>
      <w:rPr>
        <w:rFonts w:ascii="Wingdings" w:hAnsi="Wingdings"/>
        <w:b w:val="0"/>
        <w:i w:val="0"/>
        <w:sz w:val="24"/>
      </w:rPr>
    </w:lvl>
  </w:abstractNum>
  <w:abstractNum w:abstractNumId="6" w15:restartNumberingAfterBreak="0">
    <w:nsid w:val="00000007"/>
    <w:multiLevelType w:val="multilevel"/>
    <w:tmpl w:val="00000007"/>
    <w:name w:val="WW8Num7"/>
    <w:lvl w:ilvl="0">
      <w:start w:val="2"/>
      <w:numFmt w:val="decimal"/>
      <w:lvlText w:val="%1."/>
      <w:lvlJc w:val="left"/>
      <w:pPr>
        <w:tabs>
          <w:tab w:val="num" w:pos="794"/>
        </w:tabs>
        <w:ind w:left="0" w:firstLine="0"/>
      </w:pPr>
      <w:rPr>
        <w:b/>
        <w:sz w:val="24"/>
      </w:rPr>
    </w:lvl>
    <w:lvl w:ilvl="1">
      <w:start w:val="1"/>
      <w:numFmt w:val="decimal"/>
      <w:lvlText w:val="%1.%2."/>
      <w:lvlJc w:val="left"/>
      <w:pPr>
        <w:tabs>
          <w:tab w:val="num" w:pos="794"/>
        </w:tabs>
        <w:ind w:left="0" w:firstLine="0"/>
      </w:pPr>
      <w:rPr>
        <w:b/>
        <w:sz w:val="24"/>
      </w:rPr>
    </w:lvl>
    <w:lvl w:ilvl="2">
      <w:start w:val="1"/>
      <w:numFmt w:val="decimal"/>
      <w:lvlText w:val="%1.%2.%3."/>
      <w:lvlJc w:val="left"/>
      <w:pPr>
        <w:tabs>
          <w:tab w:val="num" w:pos="794"/>
        </w:tabs>
        <w:ind w:left="0" w:firstLine="0"/>
      </w:pPr>
      <w:rPr>
        <w:b/>
        <w:sz w:val="24"/>
      </w:rPr>
    </w:lvl>
    <w:lvl w:ilvl="3">
      <w:start w:val="1"/>
      <w:numFmt w:val="lowerLetter"/>
      <w:lvlText w:val="%4) "/>
      <w:lvlJc w:val="left"/>
      <w:pPr>
        <w:tabs>
          <w:tab w:val="num" w:pos="941"/>
        </w:tabs>
        <w:ind w:left="0" w:firstLine="0"/>
      </w:pPr>
      <w:rPr>
        <w:b/>
        <w:sz w:val="24"/>
      </w:rPr>
    </w:lvl>
    <w:lvl w:ilvl="4">
      <w:start w:val="1"/>
      <w:numFmt w:val="lowerRoman"/>
      <w:lvlText w:val="%5. "/>
      <w:lvlJc w:val="left"/>
      <w:pPr>
        <w:tabs>
          <w:tab w:val="num" w:pos="1281"/>
        </w:tabs>
        <w:ind w:left="0" w:firstLine="0"/>
      </w:pPr>
      <w:rPr>
        <w:b/>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b/>
        <w:sz w:val="24"/>
      </w:rPr>
    </w:lvl>
    <w:lvl w:ilvl="7">
      <w:start w:val="1"/>
      <w:numFmt w:val="decimal"/>
      <w:lvlText w:val=" %1.%2.%3.%4.%5.%6.%7.%8 "/>
      <w:lvlJc w:val="left"/>
      <w:pPr>
        <w:tabs>
          <w:tab w:val="num" w:pos="3240"/>
        </w:tabs>
        <w:ind w:left="0" w:firstLine="0"/>
      </w:pPr>
      <w:rPr>
        <w:b/>
        <w:sz w:val="24"/>
      </w:rPr>
    </w:lvl>
    <w:lvl w:ilvl="8">
      <w:start w:val="1"/>
      <w:numFmt w:val="decimal"/>
      <w:lvlText w:val=" %1.%2.%3.%4.%5.%6.%7.%8.%9 "/>
      <w:lvlJc w:val="left"/>
      <w:pPr>
        <w:tabs>
          <w:tab w:val="num" w:pos="3600"/>
        </w:tabs>
        <w:ind w:left="0" w:firstLine="0"/>
      </w:pPr>
      <w:rPr>
        <w:b/>
        <w:sz w:val="24"/>
      </w:rPr>
    </w:lvl>
  </w:abstractNum>
  <w:abstractNum w:abstractNumId="7" w15:restartNumberingAfterBreak="0">
    <w:nsid w:val="00000008"/>
    <w:multiLevelType w:val="multilevel"/>
    <w:tmpl w:val="00000008"/>
    <w:name w:val="WW8Num8"/>
    <w:lvl w:ilvl="0">
      <w:start w:val="2"/>
      <w:numFmt w:val="decimal"/>
      <w:lvlText w:val="%1."/>
      <w:lvlJc w:val="left"/>
      <w:pPr>
        <w:tabs>
          <w:tab w:val="num" w:pos="794"/>
        </w:tabs>
        <w:ind w:left="0" w:firstLine="0"/>
      </w:pPr>
      <w:rPr>
        <w:rFonts w:ascii="Arial" w:hAnsi="Arial"/>
        <w:b/>
        <w:bCs/>
        <w:i w:val="0"/>
        <w:sz w:val="24"/>
      </w:rPr>
    </w:lvl>
    <w:lvl w:ilvl="1">
      <w:start w:val="1"/>
      <w:numFmt w:val="decimal"/>
      <w:lvlText w:val="%1.%2."/>
      <w:lvlJc w:val="left"/>
      <w:pPr>
        <w:tabs>
          <w:tab w:val="num" w:pos="794"/>
        </w:tabs>
        <w:ind w:left="0" w:firstLine="0"/>
      </w:pPr>
      <w:rPr>
        <w:rFonts w:ascii="Arial" w:hAnsi="Arial"/>
        <w:b/>
        <w:bCs/>
        <w:i w:val="0"/>
        <w:sz w:val="24"/>
      </w:rPr>
    </w:lvl>
    <w:lvl w:ilvl="2">
      <w:start w:val="1"/>
      <w:numFmt w:val="decimal"/>
      <w:lvlText w:val="%1.%2.%3."/>
      <w:lvlJc w:val="left"/>
      <w:pPr>
        <w:tabs>
          <w:tab w:val="num" w:pos="794"/>
        </w:tabs>
        <w:ind w:left="0" w:firstLine="0"/>
      </w:pPr>
      <w:rPr>
        <w:rFonts w:ascii="Arial" w:hAnsi="Arial"/>
        <w:b/>
        <w:bCs/>
        <w:i w:val="0"/>
        <w:sz w:val="24"/>
      </w:rPr>
    </w:lvl>
    <w:lvl w:ilvl="3">
      <w:start w:val="1"/>
      <w:numFmt w:val="lowerLetter"/>
      <w:lvlText w:val="%4) "/>
      <w:lvlJc w:val="left"/>
      <w:pPr>
        <w:tabs>
          <w:tab w:val="num" w:pos="941"/>
        </w:tabs>
        <w:ind w:left="0" w:firstLine="0"/>
      </w:pPr>
      <w:rPr>
        <w:rFonts w:ascii="Arial" w:hAnsi="Arial"/>
        <w:b/>
        <w:bCs/>
        <w:i w:val="0"/>
        <w:sz w:val="24"/>
      </w:rPr>
    </w:lvl>
    <w:lvl w:ilvl="4">
      <w:start w:val="1"/>
      <w:numFmt w:val="lowerRoman"/>
      <w:lvlText w:val="%5. "/>
      <w:lvlJc w:val="left"/>
      <w:pPr>
        <w:tabs>
          <w:tab w:val="num" w:pos="1281"/>
        </w:tabs>
        <w:ind w:left="0" w:firstLine="0"/>
      </w:pPr>
      <w:rPr>
        <w:rFonts w:ascii="Arial" w:hAnsi="Arial"/>
        <w:b/>
        <w:bCs/>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Arial" w:hAnsi="Arial"/>
        <w:b/>
        <w:bCs/>
        <w:i w:val="0"/>
        <w:sz w:val="24"/>
      </w:rPr>
    </w:lvl>
    <w:lvl w:ilvl="7">
      <w:start w:val="1"/>
      <w:numFmt w:val="decimal"/>
      <w:lvlText w:val=" %1.%2.%3.%4.%5.%6.%7.%8 "/>
      <w:lvlJc w:val="left"/>
      <w:pPr>
        <w:tabs>
          <w:tab w:val="num" w:pos="3240"/>
        </w:tabs>
        <w:ind w:left="0" w:firstLine="0"/>
      </w:pPr>
      <w:rPr>
        <w:rFonts w:ascii="Arial" w:hAnsi="Arial"/>
        <w:b/>
        <w:bCs/>
        <w:i w:val="0"/>
        <w:sz w:val="24"/>
      </w:rPr>
    </w:lvl>
    <w:lvl w:ilvl="8">
      <w:start w:val="1"/>
      <w:numFmt w:val="decimal"/>
      <w:lvlText w:val=" %1.%2.%3.%4.%5.%6.%7.%8.%9 "/>
      <w:lvlJc w:val="left"/>
      <w:pPr>
        <w:tabs>
          <w:tab w:val="num" w:pos="3600"/>
        </w:tabs>
        <w:ind w:left="0" w:firstLine="0"/>
      </w:pPr>
      <w:rPr>
        <w:rFonts w:ascii="Arial" w:hAnsi="Arial"/>
        <w:b/>
        <w:bCs/>
        <w:i w:val="0"/>
        <w:sz w:val="24"/>
      </w:rPr>
    </w:lvl>
  </w:abstractNum>
  <w:abstractNum w:abstractNumId="8" w15:restartNumberingAfterBreak="0">
    <w:nsid w:val="00000009"/>
    <w:multiLevelType w:val="multilevel"/>
    <w:tmpl w:val="00000009"/>
    <w:name w:val="WW8Num9"/>
    <w:lvl w:ilvl="0">
      <w:start w:val="2"/>
      <w:numFmt w:val="decimal"/>
      <w:lvlText w:val="%1."/>
      <w:lvlJc w:val="left"/>
      <w:pPr>
        <w:tabs>
          <w:tab w:val="num" w:pos="794"/>
        </w:tabs>
        <w:ind w:left="0" w:firstLine="0"/>
      </w:pPr>
      <w:rPr>
        <w:rFonts w:ascii="Wingdings" w:hAnsi="Wingdings"/>
        <w:b w:val="0"/>
        <w:i w:val="0"/>
        <w:sz w:val="24"/>
      </w:rPr>
    </w:lvl>
    <w:lvl w:ilvl="1">
      <w:start w:val="1"/>
      <w:numFmt w:val="decimal"/>
      <w:lvlText w:val="%1.%2."/>
      <w:lvlJc w:val="left"/>
      <w:pPr>
        <w:tabs>
          <w:tab w:val="num" w:pos="794"/>
        </w:tabs>
        <w:ind w:left="0" w:firstLine="0"/>
      </w:pPr>
      <w:rPr>
        <w:rFonts w:ascii="Wingdings" w:hAnsi="Wingdings"/>
        <w:b w:val="0"/>
        <w:i w:val="0"/>
        <w:sz w:val="24"/>
      </w:rPr>
    </w:lvl>
    <w:lvl w:ilvl="2">
      <w:start w:val="1"/>
      <w:numFmt w:val="decimal"/>
      <w:lvlText w:val="%1.%2.%3."/>
      <w:lvlJc w:val="left"/>
      <w:pPr>
        <w:tabs>
          <w:tab w:val="num" w:pos="794"/>
        </w:tabs>
        <w:ind w:left="0" w:firstLine="0"/>
      </w:pPr>
      <w:rPr>
        <w:rFonts w:ascii="Wingdings" w:hAnsi="Wingdings"/>
        <w:b w:val="0"/>
        <w:i w:val="0"/>
        <w:sz w:val="24"/>
      </w:rPr>
    </w:lvl>
    <w:lvl w:ilvl="3">
      <w:start w:val="1"/>
      <w:numFmt w:val="lowerLetter"/>
      <w:lvlText w:val="%4) "/>
      <w:lvlJc w:val="left"/>
      <w:pPr>
        <w:tabs>
          <w:tab w:val="num" w:pos="941"/>
        </w:tabs>
        <w:ind w:left="0" w:firstLine="0"/>
      </w:pPr>
      <w:rPr>
        <w:rFonts w:ascii="Wingdings" w:hAnsi="Wingdings"/>
        <w:b w:val="0"/>
        <w:i w:val="0"/>
        <w:sz w:val="24"/>
      </w:rPr>
    </w:lvl>
    <w:lvl w:ilvl="4">
      <w:start w:val="1"/>
      <w:numFmt w:val="lowerRoman"/>
      <w:lvlText w:val="%5. "/>
      <w:lvlJc w:val="left"/>
      <w:pPr>
        <w:tabs>
          <w:tab w:val="num" w:pos="1281"/>
        </w:tabs>
        <w:ind w:left="0" w:firstLine="0"/>
      </w:pPr>
      <w:rPr>
        <w:rFonts w:ascii="Wingdings" w:hAnsi="Wingdings"/>
        <w:b w:val="0"/>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Wingdings" w:hAnsi="Wingdings"/>
        <w:b w:val="0"/>
        <w:i w:val="0"/>
        <w:sz w:val="24"/>
      </w:rPr>
    </w:lvl>
    <w:lvl w:ilvl="7">
      <w:start w:val="1"/>
      <w:numFmt w:val="decimal"/>
      <w:lvlText w:val=" %1.%2.%3.%4.%5.%6.%7.%8 "/>
      <w:lvlJc w:val="left"/>
      <w:pPr>
        <w:tabs>
          <w:tab w:val="num" w:pos="3240"/>
        </w:tabs>
        <w:ind w:left="0" w:firstLine="0"/>
      </w:pPr>
      <w:rPr>
        <w:rFonts w:ascii="Wingdings" w:hAnsi="Wingdings"/>
        <w:b w:val="0"/>
        <w:i w:val="0"/>
        <w:sz w:val="24"/>
      </w:rPr>
    </w:lvl>
    <w:lvl w:ilvl="8">
      <w:start w:val="1"/>
      <w:numFmt w:val="decimal"/>
      <w:lvlText w:val=" %1.%2.%3.%4.%5.%6.%7.%8.%9 "/>
      <w:lvlJc w:val="left"/>
      <w:pPr>
        <w:tabs>
          <w:tab w:val="num" w:pos="3600"/>
        </w:tabs>
        <w:ind w:left="0" w:firstLine="0"/>
      </w:pPr>
      <w:rPr>
        <w:rFonts w:ascii="Wingdings" w:hAnsi="Wingdings"/>
        <w:b w:val="0"/>
        <w:i w:val="0"/>
        <w:sz w:val="24"/>
      </w:rPr>
    </w:lvl>
  </w:abstractNum>
  <w:abstractNum w:abstractNumId="9" w15:restartNumberingAfterBreak="0">
    <w:nsid w:val="063B311D"/>
    <w:multiLevelType w:val="hybridMultilevel"/>
    <w:tmpl w:val="D53277E4"/>
    <w:lvl w:ilvl="0" w:tplc="52784F1C">
      <w:start w:val="1"/>
      <w:numFmt w:val="bullet"/>
      <w:lvlText w:val=""/>
      <w:lvlJc w:val="left"/>
      <w:pPr>
        <w:ind w:left="1080" w:hanging="360"/>
      </w:pPr>
      <w:rPr>
        <w:rFonts w:ascii="Symbol" w:hAnsi="Symbol" w:hint="default"/>
        <w:color w:val="auto"/>
        <w:sz w:val="24"/>
        <w:szCs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0" w15:restartNumberingAfterBreak="0">
    <w:nsid w:val="22A973CE"/>
    <w:multiLevelType w:val="multilevel"/>
    <w:tmpl w:val="93D85746"/>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E73AE"/>
    <w:multiLevelType w:val="hybridMultilevel"/>
    <w:tmpl w:val="99F6E462"/>
    <w:lvl w:ilvl="0" w:tplc="52784F1C">
      <w:start w:val="1"/>
      <w:numFmt w:val="bullet"/>
      <w:lvlText w:val=""/>
      <w:lvlJc w:val="left"/>
      <w:pPr>
        <w:ind w:left="360" w:hanging="360"/>
      </w:pPr>
      <w:rPr>
        <w:rFonts w:ascii="Symbol" w:hAnsi="Symbol" w:hint="default"/>
        <w:color w:val="auto"/>
        <w:sz w:val="24"/>
        <w:szCs w:val="24"/>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2BAA6727"/>
    <w:multiLevelType w:val="multilevel"/>
    <w:tmpl w:val="7CC4D5EC"/>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03CD7"/>
    <w:multiLevelType w:val="multilevel"/>
    <w:tmpl w:val="7DB4EE58"/>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438D2"/>
    <w:multiLevelType w:val="hybridMultilevel"/>
    <w:tmpl w:val="46A8EE48"/>
    <w:lvl w:ilvl="0" w:tplc="52784F1C">
      <w:start w:val="1"/>
      <w:numFmt w:val="bullet"/>
      <w:lvlText w:val=""/>
      <w:lvlJc w:val="left"/>
      <w:pPr>
        <w:ind w:left="720" w:hanging="360"/>
      </w:pPr>
      <w:rPr>
        <w:rFonts w:ascii="Symbol" w:hAnsi="Symbol" w:hint="default"/>
        <w:color w:val="auto"/>
        <w:sz w:val="24"/>
        <w:szCs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624278F"/>
    <w:multiLevelType w:val="multilevel"/>
    <w:tmpl w:val="C0EE1B3A"/>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E1A54"/>
    <w:multiLevelType w:val="multilevel"/>
    <w:tmpl w:val="CFB61828"/>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13436"/>
    <w:multiLevelType w:val="multilevel"/>
    <w:tmpl w:val="0A34D9D6"/>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F792E"/>
    <w:multiLevelType w:val="multilevel"/>
    <w:tmpl w:val="6C00B54E"/>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9F78D4"/>
    <w:multiLevelType w:val="multilevel"/>
    <w:tmpl w:val="80629770"/>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635C3"/>
    <w:multiLevelType w:val="multilevel"/>
    <w:tmpl w:val="53DEC89C"/>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47132"/>
    <w:multiLevelType w:val="hybridMultilevel"/>
    <w:tmpl w:val="C99049F8"/>
    <w:lvl w:ilvl="0" w:tplc="A8868742">
      <w:start w:val="5"/>
      <w:numFmt w:val="decimal"/>
      <w:lvlText w:val="%1."/>
      <w:lvlJc w:val="left"/>
      <w:pPr>
        <w:ind w:left="1286" w:hanging="360"/>
      </w:pPr>
      <w:rPr>
        <w:rFonts w:hint="default"/>
      </w:rPr>
    </w:lvl>
    <w:lvl w:ilvl="1" w:tplc="04160019" w:tentative="1">
      <w:start w:val="1"/>
      <w:numFmt w:val="lowerLetter"/>
      <w:lvlText w:val="%2."/>
      <w:lvlJc w:val="left"/>
      <w:pPr>
        <w:ind w:left="2006" w:hanging="360"/>
      </w:pPr>
    </w:lvl>
    <w:lvl w:ilvl="2" w:tplc="0416001B" w:tentative="1">
      <w:start w:val="1"/>
      <w:numFmt w:val="lowerRoman"/>
      <w:lvlText w:val="%3."/>
      <w:lvlJc w:val="right"/>
      <w:pPr>
        <w:ind w:left="2726" w:hanging="180"/>
      </w:pPr>
    </w:lvl>
    <w:lvl w:ilvl="3" w:tplc="0416000F" w:tentative="1">
      <w:start w:val="1"/>
      <w:numFmt w:val="decimal"/>
      <w:lvlText w:val="%4."/>
      <w:lvlJc w:val="left"/>
      <w:pPr>
        <w:ind w:left="3446" w:hanging="360"/>
      </w:pPr>
    </w:lvl>
    <w:lvl w:ilvl="4" w:tplc="04160019" w:tentative="1">
      <w:start w:val="1"/>
      <w:numFmt w:val="lowerLetter"/>
      <w:lvlText w:val="%5."/>
      <w:lvlJc w:val="left"/>
      <w:pPr>
        <w:ind w:left="4166" w:hanging="360"/>
      </w:pPr>
    </w:lvl>
    <w:lvl w:ilvl="5" w:tplc="0416001B" w:tentative="1">
      <w:start w:val="1"/>
      <w:numFmt w:val="lowerRoman"/>
      <w:lvlText w:val="%6."/>
      <w:lvlJc w:val="right"/>
      <w:pPr>
        <w:ind w:left="4886" w:hanging="180"/>
      </w:pPr>
    </w:lvl>
    <w:lvl w:ilvl="6" w:tplc="0416000F" w:tentative="1">
      <w:start w:val="1"/>
      <w:numFmt w:val="decimal"/>
      <w:lvlText w:val="%7."/>
      <w:lvlJc w:val="left"/>
      <w:pPr>
        <w:ind w:left="5606" w:hanging="360"/>
      </w:pPr>
    </w:lvl>
    <w:lvl w:ilvl="7" w:tplc="04160019" w:tentative="1">
      <w:start w:val="1"/>
      <w:numFmt w:val="lowerLetter"/>
      <w:lvlText w:val="%8."/>
      <w:lvlJc w:val="left"/>
      <w:pPr>
        <w:ind w:left="6326" w:hanging="360"/>
      </w:pPr>
    </w:lvl>
    <w:lvl w:ilvl="8" w:tplc="0416001B" w:tentative="1">
      <w:start w:val="1"/>
      <w:numFmt w:val="lowerRoman"/>
      <w:lvlText w:val="%9."/>
      <w:lvlJc w:val="right"/>
      <w:pPr>
        <w:ind w:left="7046" w:hanging="180"/>
      </w:pPr>
    </w:lvl>
  </w:abstractNum>
  <w:abstractNum w:abstractNumId="22" w15:restartNumberingAfterBreak="0">
    <w:nsid w:val="67E33B7F"/>
    <w:multiLevelType w:val="hybridMultilevel"/>
    <w:tmpl w:val="70722536"/>
    <w:lvl w:ilvl="0" w:tplc="52784F1C">
      <w:start w:val="1"/>
      <w:numFmt w:val="bullet"/>
      <w:lvlText w:val=""/>
      <w:lvlJc w:val="left"/>
      <w:pPr>
        <w:ind w:left="360" w:hanging="360"/>
      </w:pPr>
      <w:rPr>
        <w:rFonts w:ascii="Symbol" w:hAnsi="Symbol" w:hint="default"/>
        <w:color w:val="auto"/>
        <w:sz w:val="24"/>
        <w:szCs w:val="24"/>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3" w15:restartNumberingAfterBreak="0">
    <w:nsid w:val="6CB9489D"/>
    <w:multiLevelType w:val="multilevel"/>
    <w:tmpl w:val="010EF89A"/>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106D58"/>
    <w:multiLevelType w:val="multilevel"/>
    <w:tmpl w:val="8F02A88A"/>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A7226C"/>
    <w:multiLevelType w:val="multilevel"/>
    <w:tmpl w:val="6FB267AE"/>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7114EF"/>
    <w:multiLevelType w:val="hybridMultilevel"/>
    <w:tmpl w:val="98684D60"/>
    <w:lvl w:ilvl="0" w:tplc="7234A720">
      <w:start w:val="8"/>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30081838">
    <w:abstractNumId w:val="0"/>
  </w:num>
  <w:num w:numId="2" w16cid:durableId="1895962837">
    <w:abstractNumId w:val="21"/>
  </w:num>
  <w:num w:numId="3" w16cid:durableId="1945382394">
    <w:abstractNumId w:val="26"/>
  </w:num>
  <w:num w:numId="4" w16cid:durableId="874199270">
    <w:abstractNumId w:val="17"/>
  </w:num>
  <w:num w:numId="5" w16cid:durableId="1463116097">
    <w:abstractNumId w:val="13"/>
  </w:num>
  <w:num w:numId="6" w16cid:durableId="2021197932">
    <w:abstractNumId w:val="14"/>
  </w:num>
  <w:num w:numId="7" w16cid:durableId="1559130789">
    <w:abstractNumId w:val="22"/>
  </w:num>
  <w:num w:numId="8" w16cid:durableId="213350542">
    <w:abstractNumId w:val="11"/>
  </w:num>
  <w:num w:numId="9" w16cid:durableId="2127969222">
    <w:abstractNumId w:val="10"/>
  </w:num>
  <w:num w:numId="10" w16cid:durableId="858665949">
    <w:abstractNumId w:val="16"/>
  </w:num>
  <w:num w:numId="11" w16cid:durableId="1587691756">
    <w:abstractNumId w:val="15"/>
  </w:num>
  <w:num w:numId="12" w16cid:durableId="2043749965">
    <w:abstractNumId w:val="23"/>
  </w:num>
  <w:num w:numId="13" w16cid:durableId="1383212931">
    <w:abstractNumId w:val="9"/>
  </w:num>
  <w:num w:numId="14" w16cid:durableId="238487012">
    <w:abstractNumId w:val="12"/>
  </w:num>
  <w:num w:numId="15" w16cid:durableId="857893762">
    <w:abstractNumId w:val="20"/>
  </w:num>
  <w:num w:numId="16" w16cid:durableId="912786519">
    <w:abstractNumId w:val="25"/>
  </w:num>
  <w:num w:numId="17" w16cid:durableId="659428571">
    <w:abstractNumId w:val="19"/>
  </w:num>
  <w:num w:numId="18" w16cid:durableId="878973623">
    <w:abstractNumId w:val="18"/>
  </w:num>
  <w:num w:numId="19" w16cid:durableId="475727516">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stylePaneSortMethod w:val="0004"/>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ROVER" w:val="Hilson Bezerra"/>
    <w:docVar w:name="CONSENT" w:val="Rolando Gutierrez Tordoya Filho"/>
    <w:docVar w:name="DATEREV" w:val="-"/>
    <w:docVar w:name="DOC" w:val="SGI-PGE-006"/>
    <w:docVar w:name="ELABFUNCTION" w:val="Analista de Processos Jr"/>
    <w:docVar w:name="ELABORATOR" w:val="Mayara Arantes"/>
    <w:docVar w:name="ELABUSERFUNCTION" w:val="Mayara Arantes - Analista de Processos Jr"/>
    <w:docVar w:name="FUNÇÃO" w:val="-"/>
    <w:docVar w:name="IDLOGINCURRENT" w:val="mayara.arantes"/>
    <w:docVar w:name="MANUAL" w:val="-"/>
    <w:docVar w:name="NMHOMOLOGADOR" w:val="-"/>
    <w:docVar w:name="NMUSERCURRENT" w:val="Mayara Arantes"/>
    <w:docVar w:name="REV" w:val="00"/>
    <w:docVar w:name="SETOR" w:val="-"/>
    <w:docVar w:name="SETOR POP" w:val="-"/>
    <w:docVar w:name="TIPO DE INSTRUÇÃO" w:val="-"/>
    <w:docVar w:name="TITLE" w:val="Gestão de Riscos"/>
    <w:docVar w:name="UNIDADE" w:val="-"/>
  </w:docVars>
  <w:rsids>
    <w:rsidRoot w:val="004B3195"/>
    <w:rsid w:val="000010F9"/>
    <w:rsid w:val="0000178A"/>
    <w:rsid w:val="00002931"/>
    <w:rsid w:val="00005632"/>
    <w:rsid w:val="00005A05"/>
    <w:rsid w:val="000119DC"/>
    <w:rsid w:val="00011C6C"/>
    <w:rsid w:val="0001317C"/>
    <w:rsid w:val="0001330F"/>
    <w:rsid w:val="00015CEB"/>
    <w:rsid w:val="00020269"/>
    <w:rsid w:val="0002526C"/>
    <w:rsid w:val="0002662F"/>
    <w:rsid w:val="00027480"/>
    <w:rsid w:val="000317D4"/>
    <w:rsid w:val="000337CA"/>
    <w:rsid w:val="00034E95"/>
    <w:rsid w:val="000363DA"/>
    <w:rsid w:val="00041DE6"/>
    <w:rsid w:val="0004342B"/>
    <w:rsid w:val="000468D2"/>
    <w:rsid w:val="0005025A"/>
    <w:rsid w:val="00063DC6"/>
    <w:rsid w:val="00070ED6"/>
    <w:rsid w:val="00071F27"/>
    <w:rsid w:val="00075D81"/>
    <w:rsid w:val="00075F5E"/>
    <w:rsid w:val="00076F4C"/>
    <w:rsid w:val="0007734D"/>
    <w:rsid w:val="00081728"/>
    <w:rsid w:val="00085468"/>
    <w:rsid w:val="000872C5"/>
    <w:rsid w:val="000875A2"/>
    <w:rsid w:val="00087CBE"/>
    <w:rsid w:val="0009057F"/>
    <w:rsid w:val="000914F8"/>
    <w:rsid w:val="0009279D"/>
    <w:rsid w:val="000931BB"/>
    <w:rsid w:val="00094B56"/>
    <w:rsid w:val="0009558E"/>
    <w:rsid w:val="000A1674"/>
    <w:rsid w:val="000A4992"/>
    <w:rsid w:val="000A4E73"/>
    <w:rsid w:val="000A566D"/>
    <w:rsid w:val="000A6F47"/>
    <w:rsid w:val="000B1B8B"/>
    <w:rsid w:val="000B3918"/>
    <w:rsid w:val="000B56E0"/>
    <w:rsid w:val="000B5A4F"/>
    <w:rsid w:val="000B64ED"/>
    <w:rsid w:val="000C1E1E"/>
    <w:rsid w:val="000C2081"/>
    <w:rsid w:val="000C6525"/>
    <w:rsid w:val="000D0E72"/>
    <w:rsid w:val="000D0F43"/>
    <w:rsid w:val="000D3027"/>
    <w:rsid w:val="000D4DE1"/>
    <w:rsid w:val="000D51EA"/>
    <w:rsid w:val="000D58C6"/>
    <w:rsid w:val="000D60F9"/>
    <w:rsid w:val="000D75A1"/>
    <w:rsid w:val="000E2CFC"/>
    <w:rsid w:val="000E5D89"/>
    <w:rsid w:val="000E689F"/>
    <w:rsid w:val="000F0DFE"/>
    <w:rsid w:val="000F4BD9"/>
    <w:rsid w:val="000F4D4A"/>
    <w:rsid w:val="000F50E7"/>
    <w:rsid w:val="001108BD"/>
    <w:rsid w:val="001108DF"/>
    <w:rsid w:val="00111625"/>
    <w:rsid w:val="00112066"/>
    <w:rsid w:val="001128F0"/>
    <w:rsid w:val="00112F20"/>
    <w:rsid w:val="001179AA"/>
    <w:rsid w:val="001208F9"/>
    <w:rsid w:val="00120F0D"/>
    <w:rsid w:val="00122753"/>
    <w:rsid w:val="0012338B"/>
    <w:rsid w:val="00123C96"/>
    <w:rsid w:val="00126A5F"/>
    <w:rsid w:val="0013331A"/>
    <w:rsid w:val="001348EB"/>
    <w:rsid w:val="00134E23"/>
    <w:rsid w:val="001361B4"/>
    <w:rsid w:val="001363BC"/>
    <w:rsid w:val="00144FF3"/>
    <w:rsid w:val="00146763"/>
    <w:rsid w:val="00146DA8"/>
    <w:rsid w:val="00146FCC"/>
    <w:rsid w:val="00147149"/>
    <w:rsid w:val="00147AEA"/>
    <w:rsid w:val="0015403F"/>
    <w:rsid w:val="00164B5D"/>
    <w:rsid w:val="00167262"/>
    <w:rsid w:val="001675C2"/>
    <w:rsid w:val="00173D37"/>
    <w:rsid w:val="00174ECF"/>
    <w:rsid w:val="00176113"/>
    <w:rsid w:val="00176287"/>
    <w:rsid w:val="00181D37"/>
    <w:rsid w:val="00183C04"/>
    <w:rsid w:val="0018421B"/>
    <w:rsid w:val="00186C9E"/>
    <w:rsid w:val="001945A7"/>
    <w:rsid w:val="001951E7"/>
    <w:rsid w:val="001971E8"/>
    <w:rsid w:val="00197913"/>
    <w:rsid w:val="001A0A36"/>
    <w:rsid w:val="001A304B"/>
    <w:rsid w:val="001A42B2"/>
    <w:rsid w:val="001A4E88"/>
    <w:rsid w:val="001A6690"/>
    <w:rsid w:val="001B3709"/>
    <w:rsid w:val="001B525F"/>
    <w:rsid w:val="001B7E7D"/>
    <w:rsid w:val="001C16CE"/>
    <w:rsid w:val="001C1B9F"/>
    <w:rsid w:val="001C4E47"/>
    <w:rsid w:val="001C603D"/>
    <w:rsid w:val="001C6246"/>
    <w:rsid w:val="001D0125"/>
    <w:rsid w:val="001D24FA"/>
    <w:rsid w:val="001D269F"/>
    <w:rsid w:val="001D54C1"/>
    <w:rsid w:val="001D61A0"/>
    <w:rsid w:val="001D7614"/>
    <w:rsid w:val="001D7A4D"/>
    <w:rsid w:val="001E0559"/>
    <w:rsid w:val="001E22C0"/>
    <w:rsid w:val="001F10EB"/>
    <w:rsid w:val="001F15DE"/>
    <w:rsid w:val="001F1A42"/>
    <w:rsid w:val="001F448D"/>
    <w:rsid w:val="001F5655"/>
    <w:rsid w:val="001F5988"/>
    <w:rsid w:val="001F7FE7"/>
    <w:rsid w:val="00200F9A"/>
    <w:rsid w:val="00202BAF"/>
    <w:rsid w:val="00206E22"/>
    <w:rsid w:val="0020774B"/>
    <w:rsid w:val="00210262"/>
    <w:rsid w:val="0021382E"/>
    <w:rsid w:val="0021557A"/>
    <w:rsid w:val="00220B2A"/>
    <w:rsid w:val="00220E7B"/>
    <w:rsid w:val="00221044"/>
    <w:rsid w:val="00225759"/>
    <w:rsid w:val="0022676A"/>
    <w:rsid w:val="00233863"/>
    <w:rsid w:val="00234EAF"/>
    <w:rsid w:val="0023695F"/>
    <w:rsid w:val="0023738A"/>
    <w:rsid w:val="00237A12"/>
    <w:rsid w:val="00241252"/>
    <w:rsid w:val="00242021"/>
    <w:rsid w:val="00244D5F"/>
    <w:rsid w:val="00247662"/>
    <w:rsid w:val="00250E75"/>
    <w:rsid w:val="00252B15"/>
    <w:rsid w:val="00254AD4"/>
    <w:rsid w:val="00254F14"/>
    <w:rsid w:val="0025559E"/>
    <w:rsid w:val="00256724"/>
    <w:rsid w:val="00262ACB"/>
    <w:rsid w:val="00263117"/>
    <w:rsid w:val="00263529"/>
    <w:rsid w:val="00264CE1"/>
    <w:rsid w:val="0027117E"/>
    <w:rsid w:val="00271EB0"/>
    <w:rsid w:val="0027513C"/>
    <w:rsid w:val="002756D4"/>
    <w:rsid w:val="00275839"/>
    <w:rsid w:val="00275D98"/>
    <w:rsid w:val="00276819"/>
    <w:rsid w:val="00281FF3"/>
    <w:rsid w:val="002850CE"/>
    <w:rsid w:val="002863AA"/>
    <w:rsid w:val="002865F7"/>
    <w:rsid w:val="00291D34"/>
    <w:rsid w:val="00295C28"/>
    <w:rsid w:val="002A1451"/>
    <w:rsid w:val="002A4E22"/>
    <w:rsid w:val="002A75BF"/>
    <w:rsid w:val="002B4526"/>
    <w:rsid w:val="002B496F"/>
    <w:rsid w:val="002B4C2F"/>
    <w:rsid w:val="002B5CF7"/>
    <w:rsid w:val="002B6746"/>
    <w:rsid w:val="002C636A"/>
    <w:rsid w:val="002D1372"/>
    <w:rsid w:val="002D1D67"/>
    <w:rsid w:val="002D3BEE"/>
    <w:rsid w:val="002D4308"/>
    <w:rsid w:val="002D638E"/>
    <w:rsid w:val="002D71F5"/>
    <w:rsid w:val="002D78AB"/>
    <w:rsid w:val="002E2FC9"/>
    <w:rsid w:val="002F0EF2"/>
    <w:rsid w:val="002F1172"/>
    <w:rsid w:val="002F3C00"/>
    <w:rsid w:val="002F6316"/>
    <w:rsid w:val="003003FD"/>
    <w:rsid w:val="00300557"/>
    <w:rsid w:val="00300D28"/>
    <w:rsid w:val="00300E3E"/>
    <w:rsid w:val="0030105B"/>
    <w:rsid w:val="00301EBF"/>
    <w:rsid w:val="003021EE"/>
    <w:rsid w:val="00302596"/>
    <w:rsid w:val="00302DE9"/>
    <w:rsid w:val="00304DB1"/>
    <w:rsid w:val="00313043"/>
    <w:rsid w:val="00313B16"/>
    <w:rsid w:val="00315E34"/>
    <w:rsid w:val="0032197C"/>
    <w:rsid w:val="00322624"/>
    <w:rsid w:val="00322B5D"/>
    <w:rsid w:val="00323D50"/>
    <w:rsid w:val="00323EA3"/>
    <w:rsid w:val="0032562E"/>
    <w:rsid w:val="00330381"/>
    <w:rsid w:val="00331AA7"/>
    <w:rsid w:val="003339AD"/>
    <w:rsid w:val="003347D4"/>
    <w:rsid w:val="00341E5B"/>
    <w:rsid w:val="0034215D"/>
    <w:rsid w:val="00346D21"/>
    <w:rsid w:val="0034770C"/>
    <w:rsid w:val="00351457"/>
    <w:rsid w:val="00356966"/>
    <w:rsid w:val="00363A8B"/>
    <w:rsid w:val="00364A02"/>
    <w:rsid w:val="00370752"/>
    <w:rsid w:val="00370F0E"/>
    <w:rsid w:val="0037184A"/>
    <w:rsid w:val="00371CF5"/>
    <w:rsid w:val="00372FAE"/>
    <w:rsid w:val="00374957"/>
    <w:rsid w:val="00382990"/>
    <w:rsid w:val="00382CA7"/>
    <w:rsid w:val="00382E2F"/>
    <w:rsid w:val="00383070"/>
    <w:rsid w:val="00383F7C"/>
    <w:rsid w:val="00384821"/>
    <w:rsid w:val="0038558E"/>
    <w:rsid w:val="00385E6C"/>
    <w:rsid w:val="00386215"/>
    <w:rsid w:val="003875DA"/>
    <w:rsid w:val="00394F21"/>
    <w:rsid w:val="00395D76"/>
    <w:rsid w:val="00397D1E"/>
    <w:rsid w:val="00397EB0"/>
    <w:rsid w:val="003A0168"/>
    <w:rsid w:val="003A071A"/>
    <w:rsid w:val="003A083B"/>
    <w:rsid w:val="003A0983"/>
    <w:rsid w:val="003A1687"/>
    <w:rsid w:val="003A1B98"/>
    <w:rsid w:val="003A1F67"/>
    <w:rsid w:val="003A37DA"/>
    <w:rsid w:val="003A4BC6"/>
    <w:rsid w:val="003A50B7"/>
    <w:rsid w:val="003A5192"/>
    <w:rsid w:val="003A55AF"/>
    <w:rsid w:val="003A5BE4"/>
    <w:rsid w:val="003B30DA"/>
    <w:rsid w:val="003B7534"/>
    <w:rsid w:val="003B7650"/>
    <w:rsid w:val="003C0F68"/>
    <w:rsid w:val="003C142D"/>
    <w:rsid w:val="003C1B67"/>
    <w:rsid w:val="003C2849"/>
    <w:rsid w:val="003C4017"/>
    <w:rsid w:val="003C58B6"/>
    <w:rsid w:val="003C7308"/>
    <w:rsid w:val="003D3CA2"/>
    <w:rsid w:val="003D4CCB"/>
    <w:rsid w:val="003D6DE0"/>
    <w:rsid w:val="003D7BF5"/>
    <w:rsid w:val="003E52A7"/>
    <w:rsid w:val="003E5EE5"/>
    <w:rsid w:val="003F1835"/>
    <w:rsid w:val="003F24E5"/>
    <w:rsid w:val="003F4AC5"/>
    <w:rsid w:val="003F6C02"/>
    <w:rsid w:val="00400E14"/>
    <w:rsid w:val="00401CC3"/>
    <w:rsid w:val="00403327"/>
    <w:rsid w:val="004044F5"/>
    <w:rsid w:val="00404C03"/>
    <w:rsid w:val="0040564E"/>
    <w:rsid w:val="00405FCC"/>
    <w:rsid w:val="004060DA"/>
    <w:rsid w:val="00407A61"/>
    <w:rsid w:val="00413480"/>
    <w:rsid w:val="00413A6A"/>
    <w:rsid w:val="004155A4"/>
    <w:rsid w:val="00417EAA"/>
    <w:rsid w:val="004205B1"/>
    <w:rsid w:val="00423816"/>
    <w:rsid w:val="00424F3C"/>
    <w:rsid w:val="004341F0"/>
    <w:rsid w:val="004344B6"/>
    <w:rsid w:val="00436995"/>
    <w:rsid w:val="004416FD"/>
    <w:rsid w:val="00442A67"/>
    <w:rsid w:val="0045055A"/>
    <w:rsid w:val="00451FBE"/>
    <w:rsid w:val="00457AA7"/>
    <w:rsid w:val="00462897"/>
    <w:rsid w:val="00462A8B"/>
    <w:rsid w:val="00463B9B"/>
    <w:rsid w:val="004647B7"/>
    <w:rsid w:val="0046645F"/>
    <w:rsid w:val="00466558"/>
    <w:rsid w:val="0046673B"/>
    <w:rsid w:val="00467106"/>
    <w:rsid w:val="00470B0F"/>
    <w:rsid w:val="00470E32"/>
    <w:rsid w:val="004734F7"/>
    <w:rsid w:val="00473B92"/>
    <w:rsid w:val="0047533A"/>
    <w:rsid w:val="00475D76"/>
    <w:rsid w:val="0047630B"/>
    <w:rsid w:val="004804E1"/>
    <w:rsid w:val="00482869"/>
    <w:rsid w:val="004866EB"/>
    <w:rsid w:val="00487F02"/>
    <w:rsid w:val="004915D4"/>
    <w:rsid w:val="00491CE5"/>
    <w:rsid w:val="00491F32"/>
    <w:rsid w:val="00492CAA"/>
    <w:rsid w:val="00492F49"/>
    <w:rsid w:val="00494C32"/>
    <w:rsid w:val="00496A4E"/>
    <w:rsid w:val="00496C94"/>
    <w:rsid w:val="00496D67"/>
    <w:rsid w:val="00497C1B"/>
    <w:rsid w:val="004A0519"/>
    <w:rsid w:val="004A1228"/>
    <w:rsid w:val="004A1D37"/>
    <w:rsid w:val="004B1634"/>
    <w:rsid w:val="004B16D7"/>
    <w:rsid w:val="004B1F1C"/>
    <w:rsid w:val="004B3195"/>
    <w:rsid w:val="004B3E16"/>
    <w:rsid w:val="004B6BD8"/>
    <w:rsid w:val="004C2042"/>
    <w:rsid w:val="004D47BC"/>
    <w:rsid w:val="004D4881"/>
    <w:rsid w:val="004D5EF4"/>
    <w:rsid w:val="004E0595"/>
    <w:rsid w:val="004E3373"/>
    <w:rsid w:val="004E5A6A"/>
    <w:rsid w:val="004F1255"/>
    <w:rsid w:val="004F33B8"/>
    <w:rsid w:val="004F56D5"/>
    <w:rsid w:val="004F582F"/>
    <w:rsid w:val="004F7363"/>
    <w:rsid w:val="005001E3"/>
    <w:rsid w:val="005016A1"/>
    <w:rsid w:val="00503A59"/>
    <w:rsid w:val="00505B44"/>
    <w:rsid w:val="0050740C"/>
    <w:rsid w:val="00507B64"/>
    <w:rsid w:val="005100C5"/>
    <w:rsid w:val="005107CD"/>
    <w:rsid w:val="00511CD9"/>
    <w:rsid w:val="0051422E"/>
    <w:rsid w:val="00516A6B"/>
    <w:rsid w:val="0051743A"/>
    <w:rsid w:val="005175C5"/>
    <w:rsid w:val="00521C9E"/>
    <w:rsid w:val="005243AC"/>
    <w:rsid w:val="00525FAD"/>
    <w:rsid w:val="00526AAF"/>
    <w:rsid w:val="00527411"/>
    <w:rsid w:val="005305A0"/>
    <w:rsid w:val="0053083E"/>
    <w:rsid w:val="00530E7B"/>
    <w:rsid w:val="005328B7"/>
    <w:rsid w:val="00533475"/>
    <w:rsid w:val="005337C1"/>
    <w:rsid w:val="005348C1"/>
    <w:rsid w:val="00535F3F"/>
    <w:rsid w:val="005365A5"/>
    <w:rsid w:val="00540EFF"/>
    <w:rsid w:val="005415E1"/>
    <w:rsid w:val="005446D4"/>
    <w:rsid w:val="00547454"/>
    <w:rsid w:val="00547FFA"/>
    <w:rsid w:val="005538F2"/>
    <w:rsid w:val="00553AA8"/>
    <w:rsid w:val="00554305"/>
    <w:rsid w:val="005575E3"/>
    <w:rsid w:val="0055777B"/>
    <w:rsid w:val="00560422"/>
    <w:rsid w:val="00560E78"/>
    <w:rsid w:val="00561F7D"/>
    <w:rsid w:val="0056535E"/>
    <w:rsid w:val="00565D0E"/>
    <w:rsid w:val="0056675C"/>
    <w:rsid w:val="00566A03"/>
    <w:rsid w:val="00566CFD"/>
    <w:rsid w:val="005674BC"/>
    <w:rsid w:val="00573D91"/>
    <w:rsid w:val="00575B8C"/>
    <w:rsid w:val="00575E2F"/>
    <w:rsid w:val="00577AC9"/>
    <w:rsid w:val="005814F6"/>
    <w:rsid w:val="00581554"/>
    <w:rsid w:val="00583762"/>
    <w:rsid w:val="00583AAD"/>
    <w:rsid w:val="00587B20"/>
    <w:rsid w:val="00592760"/>
    <w:rsid w:val="005941FD"/>
    <w:rsid w:val="005958D0"/>
    <w:rsid w:val="00595907"/>
    <w:rsid w:val="00595B73"/>
    <w:rsid w:val="00596744"/>
    <w:rsid w:val="00596CB7"/>
    <w:rsid w:val="005A1D73"/>
    <w:rsid w:val="005A584C"/>
    <w:rsid w:val="005A59CD"/>
    <w:rsid w:val="005A68B7"/>
    <w:rsid w:val="005A6A48"/>
    <w:rsid w:val="005A6ED1"/>
    <w:rsid w:val="005B1DB8"/>
    <w:rsid w:val="005B2A93"/>
    <w:rsid w:val="005B2AF1"/>
    <w:rsid w:val="005B491A"/>
    <w:rsid w:val="005B64BC"/>
    <w:rsid w:val="005B6572"/>
    <w:rsid w:val="005B6927"/>
    <w:rsid w:val="005B6D2E"/>
    <w:rsid w:val="005B7823"/>
    <w:rsid w:val="005C0EBF"/>
    <w:rsid w:val="005C18AB"/>
    <w:rsid w:val="005C2E25"/>
    <w:rsid w:val="005C32DE"/>
    <w:rsid w:val="005C4699"/>
    <w:rsid w:val="005C64D7"/>
    <w:rsid w:val="005D05DF"/>
    <w:rsid w:val="005D0AE1"/>
    <w:rsid w:val="005D0B9E"/>
    <w:rsid w:val="005D199A"/>
    <w:rsid w:val="005D2DF3"/>
    <w:rsid w:val="005D49B0"/>
    <w:rsid w:val="005D7312"/>
    <w:rsid w:val="005E13B1"/>
    <w:rsid w:val="005E15C7"/>
    <w:rsid w:val="005E18CE"/>
    <w:rsid w:val="005E200D"/>
    <w:rsid w:val="005E406E"/>
    <w:rsid w:val="005E4C37"/>
    <w:rsid w:val="005E4E28"/>
    <w:rsid w:val="005F03C9"/>
    <w:rsid w:val="005F05CB"/>
    <w:rsid w:val="005F144D"/>
    <w:rsid w:val="005F2CD2"/>
    <w:rsid w:val="005F2FB7"/>
    <w:rsid w:val="005F53E4"/>
    <w:rsid w:val="005F5986"/>
    <w:rsid w:val="005F5DE1"/>
    <w:rsid w:val="00604B94"/>
    <w:rsid w:val="006054B4"/>
    <w:rsid w:val="00605CB5"/>
    <w:rsid w:val="00610308"/>
    <w:rsid w:val="0061031C"/>
    <w:rsid w:val="006103FE"/>
    <w:rsid w:val="00614237"/>
    <w:rsid w:val="006157B8"/>
    <w:rsid w:val="006204E9"/>
    <w:rsid w:val="00621508"/>
    <w:rsid w:val="00621CE2"/>
    <w:rsid w:val="00624F5B"/>
    <w:rsid w:val="00627819"/>
    <w:rsid w:val="00627957"/>
    <w:rsid w:val="0063351D"/>
    <w:rsid w:val="006339D0"/>
    <w:rsid w:val="00644C5E"/>
    <w:rsid w:val="00645029"/>
    <w:rsid w:val="00645937"/>
    <w:rsid w:val="00646E55"/>
    <w:rsid w:val="00650A19"/>
    <w:rsid w:val="00650CCA"/>
    <w:rsid w:val="0065176E"/>
    <w:rsid w:val="006522C7"/>
    <w:rsid w:val="006532E8"/>
    <w:rsid w:val="006606EB"/>
    <w:rsid w:val="00661746"/>
    <w:rsid w:val="00664704"/>
    <w:rsid w:val="00664CFB"/>
    <w:rsid w:val="0066650C"/>
    <w:rsid w:val="0066686F"/>
    <w:rsid w:val="00667460"/>
    <w:rsid w:val="00667E22"/>
    <w:rsid w:val="006702F4"/>
    <w:rsid w:val="00670846"/>
    <w:rsid w:val="00670CE7"/>
    <w:rsid w:val="006727B7"/>
    <w:rsid w:val="006738ED"/>
    <w:rsid w:val="00684305"/>
    <w:rsid w:val="006847EC"/>
    <w:rsid w:val="00690E15"/>
    <w:rsid w:val="006939FB"/>
    <w:rsid w:val="00695190"/>
    <w:rsid w:val="00696BA1"/>
    <w:rsid w:val="006A1D19"/>
    <w:rsid w:val="006A3315"/>
    <w:rsid w:val="006A5A3E"/>
    <w:rsid w:val="006A6126"/>
    <w:rsid w:val="006A79DD"/>
    <w:rsid w:val="006B41BA"/>
    <w:rsid w:val="006B4B0C"/>
    <w:rsid w:val="006B4E91"/>
    <w:rsid w:val="006B5A0B"/>
    <w:rsid w:val="006C29D1"/>
    <w:rsid w:val="006C4000"/>
    <w:rsid w:val="006D3823"/>
    <w:rsid w:val="006D7E60"/>
    <w:rsid w:val="006E1032"/>
    <w:rsid w:val="006E1103"/>
    <w:rsid w:val="006E2BFF"/>
    <w:rsid w:val="006E4309"/>
    <w:rsid w:val="006E5376"/>
    <w:rsid w:val="006E6790"/>
    <w:rsid w:val="006E6ED4"/>
    <w:rsid w:val="006F0753"/>
    <w:rsid w:val="006F1033"/>
    <w:rsid w:val="006F22C9"/>
    <w:rsid w:val="00701EF7"/>
    <w:rsid w:val="007044A5"/>
    <w:rsid w:val="007046A8"/>
    <w:rsid w:val="00706916"/>
    <w:rsid w:val="0071103B"/>
    <w:rsid w:val="0071124A"/>
    <w:rsid w:val="00711680"/>
    <w:rsid w:val="00711A46"/>
    <w:rsid w:val="00712279"/>
    <w:rsid w:val="00712C6A"/>
    <w:rsid w:val="007147AA"/>
    <w:rsid w:val="00714D79"/>
    <w:rsid w:val="0071551A"/>
    <w:rsid w:val="007205AF"/>
    <w:rsid w:val="00720DCE"/>
    <w:rsid w:val="00722A56"/>
    <w:rsid w:val="0072443A"/>
    <w:rsid w:val="0072514B"/>
    <w:rsid w:val="00737237"/>
    <w:rsid w:val="00740105"/>
    <w:rsid w:val="007425C3"/>
    <w:rsid w:val="007431C8"/>
    <w:rsid w:val="00743489"/>
    <w:rsid w:val="00747BCF"/>
    <w:rsid w:val="00753869"/>
    <w:rsid w:val="007539A7"/>
    <w:rsid w:val="00756594"/>
    <w:rsid w:val="00757490"/>
    <w:rsid w:val="00757670"/>
    <w:rsid w:val="00757F13"/>
    <w:rsid w:val="0076036F"/>
    <w:rsid w:val="00761EC5"/>
    <w:rsid w:val="00762728"/>
    <w:rsid w:val="007628F9"/>
    <w:rsid w:val="0076355B"/>
    <w:rsid w:val="007646FD"/>
    <w:rsid w:val="0076672C"/>
    <w:rsid w:val="007707DF"/>
    <w:rsid w:val="0077155B"/>
    <w:rsid w:val="007804DF"/>
    <w:rsid w:val="007806A2"/>
    <w:rsid w:val="00781C2E"/>
    <w:rsid w:val="00782A31"/>
    <w:rsid w:val="00783679"/>
    <w:rsid w:val="007842D6"/>
    <w:rsid w:val="007850F6"/>
    <w:rsid w:val="00786407"/>
    <w:rsid w:val="00786AF7"/>
    <w:rsid w:val="00787A11"/>
    <w:rsid w:val="00790B2C"/>
    <w:rsid w:val="00790C25"/>
    <w:rsid w:val="007911F2"/>
    <w:rsid w:val="00792550"/>
    <w:rsid w:val="0079510F"/>
    <w:rsid w:val="007956FA"/>
    <w:rsid w:val="00795CBD"/>
    <w:rsid w:val="007972BC"/>
    <w:rsid w:val="00797B26"/>
    <w:rsid w:val="007A4AD4"/>
    <w:rsid w:val="007A505F"/>
    <w:rsid w:val="007A5CB7"/>
    <w:rsid w:val="007A6F4C"/>
    <w:rsid w:val="007B051C"/>
    <w:rsid w:val="007B1131"/>
    <w:rsid w:val="007B2BF0"/>
    <w:rsid w:val="007B3036"/>
    <w:rsid w:val="007B38BA"/>
    <w:rsid w:val="007B44EC"/>
    <w:rsid w:val="007B504F"/>
    <w:rsid w:val="007B7B42"/>
    <w:rsid w:val="007C0585"/>
    <w:rsid w:val="007C0D0A"/>
    <w:rsid w:val="007D3991"/>
    <w:rsid w:val="007D4A38"/>
    <w:rsid w:val="007D4CDA"/>
    <w:rsid w:val="007D7EEA"/>
    <w:rsid w:val="007E2BF9"/>
    <w:rsid w:val="007E4608"/>
    <w:rsid w:val="007E6C0C"/>
    <w:rsid w:val="007F0ED7"/>
    <w:rsid w:val="007F163E"/>
    <w:rsid w:val="007F25AE"/>
    <w:rsid w:val="007F283D"/>
    <w:rsid w:val="007F2A31"/>
    <w:rsid w:val="007F3A2A"/>
    <w:rsid w:val="007F758E"/>
    <w:rsid w:val="008019E1"/>
    <w:rsid w:val="00801D78"/>
    <w:rsid w:val="0080200C"/>
    <w:rsid w:val="00802A8B"/>
    <w:rsid w:val="008045BF"/>
    <w:rsid w:val="008048ED"/>
    <w:rsid w:val="008068D6"/>
    <w:rsid w:val="00810A0F"/>
    <w:rsid w:val="00811498"/>
    <w:rsid w:val="0081219B"/>
    <w:rsid w:val="00812A8E"/>
    <w:rsid w:val="00815EAF"/>
    <w:rsid w:val="00816117"/>
    <w:rsid w:val="00820857"/>
    <w:rsid w:val="008225D3"/>
    <w:rsid w:val="00824445"/>
    <w:rsid w:val="00825118"/>
    <w:rsid w:val="0082732B"/>
    <w:rsid w:val="00830A40"/>
    <w:rsid w:val="0083172D"/>
    <w:rsid w:val="0083212C"/>
    <w:rsid w:val="00835B2C"/>
    <w:rsid w:val="0083609A"/>
    <w:rsid w:val="00841F92"/>
    <w:rsid w:val="00844286"/>
    <w:rsid w:val="0084506E"/>
    <w:rsid w:val="00854F61"/>
    <w:rsid w:val="00856443"/>
    <w:rsid w:val="0086052E"/>
    <w:rsid w:val="00862665"/>
    <w:rsid w:val="008657F6"/>
    <w:rsid w:val="0087173A"/>
    <w:rsid w:val="008736E8"/>
    <w:rsid w:val="00877196"/>
    <w:rsid w:val="00880B4A"/>
    <w:rsid w:val="00880DFC"/>
    <w:rsid w:val="0088120A"/>
    <w:rsid w:val="008815D6"/>
    <w:rsid w:val="00886556"/>
    <w:rsid w:val="00887542"/>
    <w:rsid w:val="00890F98"/>
    <w:rsid w:val="008930F5"/>
    <w:rsid w:val="008945BE"/>
    <w:rsid w:val="008A38FF"/>
    <w:rsid w:val="008A5FB4"/>
    <w:rsid w:val="008B05FD"/>
    <w:rsid w:val="008B6BF4"/>
    <w:rsid w:val="008C0D52"/>
    <w:rsid w:val="008C10C7"/>
    <w:rsid w:val="008C19D8"/>
    <w:rsid w:val="008C2588"/>
    <w:rsid w:val="008D0316"/>
    <w:rsid w:val="008D0945"/>
    <w:rsid w:val="008D225A"/>
    <w:rsid w:val="008D2530"/>
    <w:rsid w:val="008D381C"/>
    <w:rsid w:val="008D3C0F"/>
    <w:rsid w:val="008E600E"/>
    <w:rsid w:val="008E6C66"/>
    <w:rsid w:val="008F09E6"/>
    <w:rsid w:val="008F3115"/>
    <w:rsid w:val="008F6EEC"/>
    <w:rsid w:val="00901C03"/>
    <w:rsid w:val="009033B2"/>
    <w:rsid w:val="009041DA"/>
    <w:rsid w:val="0090498A"/>
    <w:rsid w:val="00910245"/>
    <w:rsid w:val="00911C94"/>
    <w:rsid w:val="00912A41"/>
    <w:rsid w:val="00914265"/>
    <w:rsid w:val="00915085"/>
    <w:rsid w:val="00932077"/>
    <w:rsid w:val="00932BAA"/>
    <w:rsid w:val="00933421"/>
    <w:rsid w:val="00934F83"/>
    <w:rsid w:val="00937B0D"/>
    <w:rsid w:val="00942998"/>
    <w:rsid w:val="00943D83"/>
    <w:rsid w:val="00943FD2"/>
    <w:rsid w:val="00951856"/>
    <w:rsid w:val="0095222D"/>
    <w:rsid w:val="0095743D"/>
    <w:rsid w:val="00957A0C"/>
    <w:rsid w:val="00960F7D"/>
    <w:rsid w:val="00960FD1"/>
    <w:rsid w:val="0096195B"/>
    <w:rsid w:val="0096662D"/>
    <w:rsid w:val="0097016F"/>
    <w:rsid w:val="00971AC5"/>
    <w:rsid w:val="00972FD3"/>
    <w:rsid w:val="00973750"/>
    <w:rsid w:val="00974EE1"/>
    <w:rsid w:val="00976079"/>
    <w:rsid w:val="009863DE"/>
    <w:rsid w:val="0098686C"/>
    <w:rsid w:val="00986911"/>
    <w:rsid w:val="00986A5C"/>
    <w:rsid w:val="00990082"/>
    <w:rsid w:val="009900AB"/>
    <w:rsid w:val="0099047C"/>
    <w:rsid w:val="00993415"/>
    <w:rsid w:val="0099443A"/>
    <w:rsid w:val="00996827"/>
    <w:rsid w:val="00996A0B"/>
    <w:rsid w:val="00997251"/>
    <w:rsid w:val="009979F0"/>
    <w:rsid w:val="009A05E2"/>
    <w:rsid w:val="009A347B"/>
    <w:rsid w:val="009A35EB"/>
    <w:rsid w:val="009A54A3"/>
    <w:rsid w:val="009B12AF"/>
    <w:rsid w:val="009B14A1"/>
    <w:rsid w:val="009B3629"/>
    <w:rsid w:val="009B3C8D"/>
    <w:rsid w:val="009B632A"/>
    <w:rsid w:val="009B6B1C"/>
    <w:rsid w:val="009B7540"/>
    <w:rsid w:val="009B7675"/>
    <w:rsid w:val="009C16F4"/>
    <w:rsid w:val="009C307A"/>
    <w:rsid w:val="009D01BE"/>
    <w:rsid w:val="009D238E"/>
    <w:rsid w:val="009D2EAD"/>
    <w:rsid w:val="009D4047"/>
    <w:rsid w:val="009D4F21"/>
    <w:rsid w:val="009E0302"/>
    <w:rsid w:val="009E0370"/>
    <w:rsid w:val="009E6C27"/>
    <w:rsid w:val="009E7BFE"/>
    <w:rsid w:val="009E7DCC"/>
    <w:rsid w:val="009F0E34"/>
    <w:rsid w:val="009F2494"/>
    <w:rsid w:val="009F252D"/>
    <w:rsid w:val="009F29AF"/>
    <w:rsid w:val="009F2B1D"/>
    <w:rsid w:val="009F2DEE"/>
    <w:rsid w:val="009F3179"/>
    <w:rsid w:val="009F33AD"/>
    <w:rsid w:val="009F39A3"/>
    <w:rsid w:val="00A02E17"/>
    <w:rsid w:val="00A02E4D"/>
    <w:rsid w:val="00A047DA"/>
    <w:rsid w:val="00A04C47"/>
    <w:rsid w:val="00A10156"/>
    <w:rsid w:val="00A10D7F"/>
    <w:rsid w:val="00A11054"/>
    <w:rsid w:val="00A11BBC"/>
    <w:rsid w:val="00A123C1"/>
    <w:rsid w:val="00A128FC"/>
    <w:rsid w:val="00A1396F"/>
    <w:rsid w:val="00A204AC"/>
    <w:rsid w:val="00A2054D"/>
    <w:rsid w:val="00A20C35"/>
    <w:rsid w:val="00A24546"/>
    <w:rsid w:val="00A255DF"/>
    <w:rsid w:val="00A31FA0"/>
    <w:rsid w:val="00A33C0E"/>
    <w:rsid w:val="00A37E6F"/>
    <w:rsid w:val="00A40523"/>
    <w:rsid w:val="00A43179"/>
    <w:rsid w:val="00A45449"/>
    <w:rsid w:val="00A455C9"/>
    <w:rsid w:val="00A46C79"/>
    <w:rsid w:val="00A50D61"/>
    <w:rsid w:val="00A564A4"/>
    <w:rsid w:val="00A573B4"/>
    <w:rsid w:val="00A612DE"/>
    <w:rsid w:val="00A66AF5"/>
    <w:rsid w:val="00A82CDC"/>
    <w:rsid w:val="00A82FA9"/>
    <w:rsid w:val="00A8561A"/>
    <w:rsid w:val="00A8589F"/>
    <w:rsid w:val="00A86924"/>
    <w:rsid w:val="00A93743"/>
    <w:rsid w:val="00AA2303"/>
    <w:rsid w:val="00AA2E25"/>
    <w:rsid w:val="00AA2E42"/>
    <w:rsid w:val="00AA4281"/>
    <w:rsid w:val="00AA48F6"/>
    <w:rsid w:val="00AA6EF3"/>
    <w:rsid w:val="00AB065A"/>
    <w:rsid w:val="00AB30A8"/>
    <w:rsid w:val="00AB3574"/>
    <w:rsid w:val="00AB52AB"/>
    <w:rsid w:val="00AB5CB5"/>
    <w:rsid w:val="00AB6837"/>
    <w:rsid w:val="00AB7559"/>
    <w:rsid w:val="00AC092F"/>
    <w:rsid w:val="00AC29CC"/>
    <w:rsid w:val="00AC2D35"/>
    <w:rsid w:val="00AC4555"/>
    <w:rsid w:val="00AC455C"/>
    <w:rsid w:val="00AC6049"/>
    <w:rsid w:val="00AD3461"/>
    <w:rsid w:val="00AD6693"/>
    <w:rsid w:val="00AD6E62"/>
    <w:rsid w:val="00AE2D85"/>
    <w:rsid w:val="00AE5CB4"/>
    <w:rsid w:val="00AE65CA"/>
    <w:rsid w:val="00AF3E2D"/>
    <w:rsid w:val="00AF5334"/>
    <w:rsid w:val="00B00C53"/>
    <w:rsid w:val="00B01974"/>
    <w:rsid w:val="00B02003"/>
    <w:rsid w:val="00B0425F"/>
    <w:rsid w:val="00B104A9"/>
    <w:rsid w:val="00B12126"/>
    <w:rsid w:val="00B14BD9"/>
    <w:rsid w:val="00B20A6D"/>
    <w:rsid w:val="00B20C34"/>
    <w:rsid w:val="00B22F46"/>
    <w:rsid w:val="00B2590C"/>
    <w:rsid w:val="00B30441"/>
    <w:rsid w:val="00B30D64"/>
    <w:rsid w:val="00B31226"/>
    <w:rsid w:val="00B33584"/>
    <w:rsid w:val="00B35DD7"/>
    <w:rsid w:val="00B3713A"/>
    <w:rsid w:val="00B3719E"/>
    <w:rsid w:val="00B44146"/>
    <w:rsid w:val="00B44F5C"/>
    <w:rsid w:val="00B46AFD"/>
    <w:rsid w:val="00B46F5E"/>
    <w:rsid w:val="00B50401"/>
    <w:rsid w:val="00B523C8"/>
    <w:rsid w:val="00B548C5"/>
    <w:rsid w:val="00B54AFF"/>
    <w:rsid w:val="00B57C8F"/>
    <w:rsid w:val="00B57DE0"/>
    <w:rsid w:val="00B604FD"/>
    <w:rsid w:val="00B614B3"/>
    <w:rsid w:val="00B61DBD"/>
    <w:rsid w:val="00B61DE5"/>
    <w:rsid w:val="00B63757"/>
    <w:rsid w:val="00B638FC"/>
    <w:rsid w:val="00B64723"/>
    <w:rsid w:val="00B65087"/>
    <w:rsid w:val="00B66788"/>
    <w:rsid w:val="00B66D11"/>
    <w:rsid w:val="00B73519"/>
    <w:rsid w:val="00B73B84"/>
    <w:rsid w:val="00B82A7B"/>
    <w:rsid w:val="00B90E8A"/>
    <w:rsid w:val="00B924CE"/>
    <w:rsid w:val="00B92E4C"/>
    <w:rsid w:val="00B9347B"/>
    <w:rsid w:val="00B951DD"/>
    <w:rsid w:val="00B97E34"/>
    <w:rsid w:val="00BA15CE"/>
    <w:rsid w:val="00BA1AC1"/>
    <w:rsid w:val="00BA1FF0"/>
    <w:rsid w:val="00BA271F"/>
    <w:rsid w:val="00BA7E94"/>
    <w:rsid w:val="00BB035F"/>
    <w:rsid w:val="00BB31CE"/>
    <w:rsid w:val="00BB4031"/>
    <w:rsid w:val="00BB5493"/>
    <w:rsid w:val="00BC233A"/>
    <w:rsid w:val="00BC5064"/>
    <w:rsid w:val="00BC5220"/>
    <w:rsid w:val="00BC524B"/>
    <w:rsid w:val="00BD24AB"/>
    <w:rsid w:val="00BD3278"/>
    <w:rsid w:val="00BD43D8"/>
    <w:rsid w:val="00BD48BF"/>
    <w:rsid w:val="00BD6C77"/>
    <w:rsid w:val="00BD6FAD"/>
    <w:rsid w:val="00BD7B95"/>
    <w:rsid w:val="00BD7BCE"/>
    <w:rsid w:val="00BE05C1"/>
    <w:rsid w:val="00BE1A88"/>
    <w:rsid w:val="00BE2A9C"/>
    <w:rsid w:val="00BE2B8F"/>
    <w:rsid w:val="00BE467F"/>
    <w:rsid w:val="00BE4B40"/>
    <w:rsid w:val="00BE787D"/>
    <w:rsid w:val="00BF487D"/>
    <w:rsid w:val="00BF6058"/>
    <w:rsid w:val="00BF6E1E"/>
    <w:rsid w:val="00BF7AA0"/>
    <w:rsid w:val="00BF7CF5"/>
    <w:rsid w:val="00C00DBD"/>
    <w:rsid w:val="00C0233D"/>
    <w:rsid w:val="00C025A4"/>
    <w:rsid w:val="00C04206"/>
    <w:rsid w:val="00C04AA1"/>
    <w:rsid w:val="00C0531E"/>
    <w:rsid w:val="00C05FAF"/>
    <w:rsid w:val="00C06714"/>
    <w:rsid w:val="00C071D5"/>
    <w:rsid w:val="00C12CEF"/>
    <w:rsid w:val="00C15019"/>
    <w:rsid w:val="00C154DC"/>
    <w:rsid w:val="00C16AB1"/>
    <w:rsid w:val="00C22121"/>
    <w:rsid w:val="00C22BDA"/>
    <w:rsid w:val="00C248EB"/>
    <w:rsid w:val="00C24939"/>
    <w:rsid w:val="00C2737F"/>
    <w:rsid w:val="00C27FE7"/>
    <w:rsid w:val="00C30C83"/>
    <w:rsid w:val="00C31595"/>
    <w:rsid w:val="00C41D59"/>
    <w:rsid w:val="00C4258B"/>
    <w:rsid w:val="00C42606"/>
    <w:rsid w:val="00C44238"/>
    <w:rsid w:val="00C47713"/>
    <w:rsid w:val="00C53EB6"/>
    <w:rsid w:val="00C568E9"/>
    <w:rsid w:val="00C56B3F"/>
    <w:rsid w:val="00C60F91"/>
    <w:rsid w:val="00C61F6D"/>
    <w:rsid w:val="00C65D29"/>
    <w:rsid w:val="00C677B2"/>
    <w:rsid w:val="00C71A9D"/>
    <w:rsid w:val="00C73FA9"/>
    <w:rsid w:val="00C80352"/>
    <w:rsid w:val="00C8324F"/>
    <w:rsid w:val="00C85199"/>
    <w:rsid w:val="00C918CE"/>
    <w:rsid w:val="00C91F8A"/>
    <w:rsid w:val="00C936CD"/>
    <w:rsid w:val="00C93DCA"/>
    <w:rsid w:val="00C93E5A"/>
    <w:rsid w:val="00C9571E"/>
    <w:rsid w:val="00C96973"/>
    <w:rsid w:val="00CA07C9"/>
    <w:rsid w:val="00CA7CE3"/>
    <w:rsid w:val="00CB2DF1"/>
    <w:rsid w:val="00CB56A3"/>
    <w:rsid w:val="00CB6534"/>
    <w:rsid w:val="00CB6709"/>
    <w:rsid w:val="00CB6C25"/>
    <w:rsid w:val="00CC25D0"/>
    <w:rsid w:val="00CC2BFF"/>
    <w:rsid w:val="00CC32CF"/>
    <w:rsid w:val="00CD097E"/>
    <w:rsid w:val="00CD2664"/>
    <w:rsid w:val="00CD4AB6"/>
    <w:rsid w:val="00CE0E0E"/>
    <w:rsid w:val="00CE26C7"/>
    <w:rsid w:val="00CE2942"/>
    <w:rsid w:val="00CE487B"/>
    <w:rsid w:val="00CE5002"/>
    <w:rsid w:val="00CE526D"/>
    <w:rsid w:val="00CE5602"/>
    <w:rsid w:val="00CE704E"/>
    <w:rsid w:val="00CE7597"/>
    <w:rsid w:val="00CF0BFE"/>
    <w:rsid w:val="00CF2375"/>
    <w:rsid w:val="00CF3633"/>
    <w:rsid w:val="00CF3DB3"/>
    <w:rsid w:val="00CF5A92"/>
    <w:rsid w:val="00CF706F"/>
    <w:rsid w:val="00D000E8"/>
    <w:rsid w:val="00D00C95"/>
    <w:rsid w:val="00D072FB"/>
    <w:rsid w:val="00D10B07"/>
    <w:rsid w:val="00D10BC2"/>
    <w:rsid w:val="00D1104A"/>
    <w:rsid w:val="00D113D5"/>
    <w:rsid w:val="00D11E40"/>
    <w:rsid w:val="00D11EB0"/>
    <w:rsid w:val="00D12791"/>
    <w:rsid w:val="00D12B52"/>
    <w:rsid w:val="00D13100"/>
    <w:rsid w:val="00D13A4B"/>
    <w:rsid w:val="00D1649D"/>
    <w:rsid w:val="00D16A02"/>
    <w:rsid w:val="00D23D60"/>
    <w:rsid w:val="00D252FF"/>
    <w:rsid w:val="00D26C15"/>
    <w:rsid w:val="00D42FA5"/>
    <w:rsid w:val="00D45948"/>
    <w:rsid w:val="00D47AF5"/>
    <w:rsid w:val="00D47FB0"/>
    <w:rsid w:val="00D52646"/>
    <w:rsid w:val="00D53098"/>
    <w:rsid w:val="00D54452"/>
    <w:rsid w:val="00D564C5"/>
    <w:rsid w:val="00D56CA8"/>
    <w:rsid w:val="00D57814"/>
    <w:rsid w:val="00D600D4"/>
    <w:rsid w:val="00D61175"/>
    <w:rsid w:val="00D61EA1"/>
    <w:rsid w:val="00D63062"/>
    <w:rsid w:val="00D63CBB"/>
    <w:rsid w:val="00D71CE2"/>
    <w:rsid w:val="00D71EB1"/>
    <w:rsid w:val="00D7414A"/>
    <w:rsid w:val="00D74A4D"/>
    <w:rsid w:val="00D77569"/>
    <w:rsid w:val="00D806B2"/>
    <w:rsid w:val="00D81F5F"/>
    <w:rsid w:val="00D82542"/>
    <w:rsid w:val="00D83512"/>
    <w:rsid w:val="00D85B0E"/>
    <w:rsid w:val="00D85EC7"/>
    <w:rsid w:val="00D913DE"/>
    <w:rsid w:val="00D92E2E"/>
    <w:rsid w:val="00D9478F"/>
    <w:rsid w:val="00D94F69"/>
    <w:rsid w:val="00D96E5D"/>
    <w:rsid w:val="00DA1085"/>
    <w:rsid w:val="00DA1F68"/>
    <w:rsid w:val="00DA2804"/>
    <w:rsid w:val="00DA3630"/>
    <w:rsid w:val="00DA3652"/>
    <w:rsid w:val="00DA41EB"/>
    <w:rsid w:val="00DA48B0"/>
    <w:rsid w:val="00DA6920"/>
    <w:rsid w:val="00DB23B9"/>
    <w:rsid w:val="00DB5F5F"/>
    <w:rsid w:val="00DC0237"/>
    <w:rsid w:val="00DC3945"/>
    <w:rsid w:val="00DC66A7"/>
    <w:rsid w:val="00DC7F7C"/>
    <w:rsid w:val="00DD0F46"/>
    <w:rsid w:val="00DD1964"/>
    <w:rsid w:val="00DD1A70"/>
    <w:rsid w:val="00DD4E78"/>
    <w:rsid w:val="00DD71BE"/>
    <w:rsid w:val="00DE1B99"/>
    <w:rsid w:val="00DE2EB6"/>
    <w:rsid w:val="00DE5C69"/>
    <w:rsid w:val="00DE7204"/>
    <w:rsid w:val="00DF02B4"/>
    <w:rsid w:val="00DF0A6C"/>
    <w:rsid w:val="00DF3710"/>
    <w:rsid w:val="00DF454B"/>
    <w:rsid w:val="00DF5BBC"/>
    <w:rsid w:val="00DF69EC"/>
    <w:rsid w:val="00DF77E8"/>
    <w:rsid w:val="00E02327"/>
    <w:rsid w:val="00E02592"/>
    <w:rsid w:val="00E036D8"/>
    <w:rsid w:val="00E0430E"/>
    <w:rsid w:val="00E05100"/>
    <w:rsid w:val="00E05AF0"/>
    <w:rsid w:val="00E12320"/>
    <w:rsid w:val="00E15925"/>
    <w:rsid w:val="00E17F03"/>
    <w:rsid w:val="00E22807"/>
    <w:rsid w:val="00E245A8"/>
    <w:rsid w:val="00E24644"/>
    <w:rsid w:val="00E24CF6"/>
    <w:rsid w:val="00E251ED"/>
    <w:rsid w:val="00E25F13"/>
    <w:rsid w:val="00E27975"/>
    <w:rsid w:val="00E30CE8"/>
    <w:rsid w:val="00E31076"/>
    <w:rsid w:val="00E31D98"/>
    <w:rsid w:val="00E31DF4"/>
    <w:rsid w:val="00E32A86"/>
    <w:rsid w:val="00E3312E"/>
    <w:rsid w:val="00E338B4"/>
    <w:rsid w:val="00E35A44"/>
    <w:rsid w:val="00E36A8E"/>
    <w:rsid w:val="00E3736A"/>
    <w:rsid w:val="00E37DAC"/>
    <w:rsid w:val="00E400FD"/>
    <w:rsid w:val="00E43563"/>
    <w:rsid w:val="00E50B20"/>
    <w:rsid w:val="00E52597"/>
    <w:rsid w:val="00E529E4"/>
    <w:rsid w:val="00E53B31"/>
    <w:rsid w:val="00E56C21"/>
    <w:rsid w:val="00E6153C"/>
    <w:rsid w:val="00E65149"/>
    <w:rsid w:val="00E6573F"/>
    <w:rsid w:val="00E661E5"/>
    <w:rsid w:val="00E7005D"/>
    <w:rsid w:val="00E705EF"/>
    <w:rsid w:val="00E722A8"/>
    <w:rsid w:val="00E76041"/>
    <w:rsid w:val="00E801C6"/>
    <w:rsid w:val="00E84E48"/>
    <w:rsid w:val="00E91760"/>
    <w:rsid w:val="00E93B3C"/>
    <w:rsid w:val="00E93E70"/>
    <w:rsid w:val="00E94E7B"/>
    <w:rsid w:val="00E96EB4"/>
    <w:rsid w:val="00EA03D3"/>
    <w:rsid w:val="00EA045F"/>
    <w:rsid w:val="00EA3419"/>
    <w:rsid w:val="00EA3FF1"/>
    <w:rsid w:val="00EA4980"/>
    <w:rsid w:val="00EA4B33"/>
    <w:rsid w:val="00EA51C8"/>
    <w:rsid w:val="00EB07F3"/>
    <w:rsid w:val="00EB109B"/>
    <w:rsid w:val="00EB1E08"/>
    <w:rsid w:val="00EB20E3"/>
    <w:rsid w:val="00EB7226"/>
    <w:rsid w:val="00EB74F1"/>
    <w:rsid w:val="00EC0549"/>
    <w:rsid w:val="00EC19CE"/>
    <w:rsid w:val="00EC1F3D"/>
    <w:rsid w:val="00EC3312"/>
    <w:rsid w:val="00EC72BE"/>
    <w:rsid w:val="00ED1786"/>
    <w:rsid w:val="00ED34FC"/>
    <w:rsid w:val="00ED5889"/>
    <w:rsid w:val="00ED75F4"/>
    <w:rsid w:val="00EE18D8"/>
    <w:rsid w:val="00EE1A57"/>
    <w:rsid w:val="00EE27B3"/>
    <w:rsid w:val="00EE2C42"/>
    <w:rsid w:val="00EF047E"/>
    <w:rsid w:val="00EF0972"/>
    <w:rsid w:val="00EF1F2F"/>
    <w:rsid w:val="00EF4748"/>
    <w:rsid w:val="00EF47C9"/>
    <w:rsid w:val="00EF4F5A"/>
    <w:rsid w:val="00F032BB"/>
    <w:rsid w:val="00F03F96"/>
    <w:rsid w:val="00F058A5"/>
    <w:rsid w:val="00F06F34"/>
    <w:rsid w:val="00F0734A"/>
    <w:rsid w:val="00F073F7"/>
    <w:rsid w:val="00F07640"/>
    <w:rsid w:val="00F10FC5"/>
    <w:rsid w:val="00F11EA8"/>
    <w:rsid w:val="00F135CD"/>
    <w:rsid w:val="00F14C5A"/>
    <w:rsid w:val="00F14FE3"/>
    <w:rsid w:val="00F16E1A"/>
    <w:rsid w:val="00F25CF1"/>
    <w:rsid w:val="00F3296A"/>
    <w:rsid w:val="00F337BD"/>
    <w:rsid w:val="00F341F6"/>
    <w:rsid w:val="00F34C01"/>
    <w:rsid w:val="00F356B6"/>
    <w:rsid w:val="00F35AEE"/>
    <w:rsid w:val="00F36880"/>
    <w:rsid w:val="00F40F39"/>
    <w:rsid w:val="00F45B91"/>
    <w:rsid w:val="00F5033E"/>
    <w:rsid w:val="00F50786"/>
    <w:rsid w:val="00F514C7"/>
    <w:rsid w:val="00F55E0C"/>
    <w:rsid w:val="00F55F3D"/>
    <w:rsid w:val="00F67000"/>
    <w:rsid w:val="00F70DD8"/>
    <w:rsid w:val="00F80192"/>
    <w:rsid w:val="00F8061B"/>
    <w:rsid w:val="00F8221E"/>
    <w:rsid w:val="00F8281B"/>
    <w:rsid w:val="00F8366D"/>
    <w:rsid w:val="00F83F84"/>
    <w:rsid w:val="00F843D2"/>
    <w:rsid w:val="00F87156"/>
    <w:rsid w:val="00F9592E"/>
    <w:rsid w:val="00F95ADA"/>
    <w:rsid w:val="00F95DF2"/>
    <w:rsid w:val="00F961D5"/>
    <w:rsid w:val="00F9634B"/>
    <w:rsid w:val="00F97B0F"/>
    <w:rsid w:val="00FA0C4D"/>
    <w:rsid w:val="00FA1D33"/>
    <w:rsid w:val="00FA2DDB"/>
    <w:rsid w:val="00FA2F41"/>
    <w:rsid w:val="00FB14D0"/>
    <w:rsid w:val="00FB1B5D"/>
    <w:rsid w:val="00FB30D1"/>
    <w:rsid w:val="00FB655F"/>
    <w:rsid w:val="00FB7DFE"/>
    <w:rsid w:val="00FC47FC"/>
    <w:rsid w:val="00FC4CE9"/>
    <w:rsid w:val="00FC5B8C"/>
    <w:rsid w:val="00FC6C78"/>
    <w:rsid w:val="00FC7259"/>
    <w:rsid w:val="00FD0E53"/>
    <w:rsid w:val="00FD1646"/>
    <w:rsid w:val="00FD4072"/>
    <w:rsid w:val="00FD487F"/>
    <w:rsid w:val="00FD5B54"/>
    <w:rsid w:val="00FD7FC0"/>
    <w:rsid w:val="00FE1A26"/>
    <w:rsid w:val="00FE1EEE"/>
    <w:rsid w:val="00FE4170"/>
    <w:rsid w:val="00FE4B5A"/>
    <w:rsid w:val="00FE5EA9"/>
    <w:rsid w:val="00FE62C0"/>
    <w:rsid w:val="00FE6A5B"/>
    <w:rsid w:val="00FF05A5"/>
    <w:rsid w:val="00FF229D"/>
    <w:rsid w:val="00FF41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6B9DA65"/>
  <w15:docId w15:val="{8354C24C-8DF0-4A39-BB96-6BDE16FB3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759"/>
    <w:pPr>
      <w:suppressAutoHyphens/>
      <w:spacing w:after="200" w:line="276" w:lineRule="auto"/>
    </w:pPr>
    <w:rPr>
      <w:rFonts w:ascii="Calibri" w:eastAsia="Calibri" w:hAnsi="Calibri" w:cs="Calibri"/>
      <w:sz w:val="22"/>
      <w:szCs w:val="22"/>
      <w:lang w:eastAsia="ar-SA"/>
    </w:rPr>
  </w:style>
  <w:style w:type="paragraph" w:styleId="Ttulo1">
    <w:name w:val="heading 1"/>
    <w:basedOn w:val="Normal"/>
    <w:next w:val="Normal"/>
    <w:link w:val="Ttulo1Char"/>
    <w:uiPriority w:val="9"/>
    <w:qFormat/>
    <w:rsid w:val="00E3312E"/>
    <w:pPr>
      <w:keepNext/>
      <w:keepLines/>
      <w:spacing w:after="0" w:line="360" w:lineRule="auto"/>
      <w:outlineLvl w:val="0"/>
    </w:pPr>
    <w:rPr>
      <w:rFonts w:ascii="Arial" w:eastAsiaTheme="majorEastAsia" w:hAnsi="Arial" w:cstheme="majorBidi"/>
      <w:b/>
      <w:bCs/>
      <w:caps/>
      <w:color w:val="000000" w:themeColor="text1"/>
      <w:sz w:val="24"/>
      <w:szCs w:val="28"/>
    </w:rPr>
  </w:style>
  <w:style w:type="paragraph" w:styleId="Ttulo3">
    <w:name w:val="heading 3"/>
    <w:basedOn w:val="Normal"/>
    <w:next w:val="Normal"/>
    <w:link w:val="Ttulo3Char"/>
    <w:uiPriority w:val="9"/>
    <w:semiHidden/>
    <w:unhideWhenUsed/>
    <w:qFormat/>
    <w:rsid w:val="0027513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semiHidden/>
    <w:unhideWhenUsed/>
    <w:qFormat/>
    <w:rsid w:val="00990082"/>
    <w:pPr>
      <w:keepNext/>
      <w:keepLines/>
      <w:spacing w:before="200" w:after="0"/>
      <w:outlineLvl w:val="3"/>
    </w:pPr>
    <w:rPr>
      <w:rFonts w:ascii="Cambria" w:eastAsia="Times New Roman" w:hAnsi="Cambria" w:cs="Times New Roman"/>
      <w:b/>
      <w:bCs/>
      <w:i/>
      <w:iCs/>
      <w:color w:val="4F81BD"/>
    </w:rPr>
  </w:style>
  <w:style w:type="paragraph" w:styleId="Ttulo6">
    <w:name w:val="heading 6"/>
    <w:basedOn w:val="Normal"/>
    <w:next w:val="Normal"/>
    <w:qFormat/>
    <w:rsid w:val="00587B20"/>
    <w:pPr>
      <w:keepNext/>
      <w:keepLines/>
      <w:numPr>
        <w:ilvl w:val="5"/>
        <w:numId w:val="1"/>
      </w:numPr>
      <w:spacing w:before="200" w:after="0"/>
      <w:outlineLvl w:val="5"/>
    </w:pPr>
    <w:rPr>
      <w:rFonts w:ascii="Cambria" w:eastAsia="Times New Roman" w:hAnsi="Cambria"/>
      <w:i/>
      <w:iCs/>
      <w:color w:val="243F60"/>
      <w:sz w:val="20"/>
      <w:szCs w:val="20"/>
    </w:rPr>
  </w:style>
  <w:style w:type="paragraph" w:styleId="Ttulo8">
    <w:name w:val="heading 8"/>
    <w:basedOn w:val="Normal"/>
    <w:next w:val="Normal"/>
    <w:qFormat/>
    <w:rsid w:val="00587B20"/>
    <w:pPr>
      <w:numPr>
        <w:ilvl w:val="7"/>
        <w:numId w:val="1"/>
      </w:numPr>
      <w:spacing w:before="240" w:after="60"/>
      <w:outlineLvl w:val="7"/>
    </w:pPr>
    <w:rPr>
      <w:rFonts w:eastAsia="Times New Roman" w:cs="Times New Roman"/>
      <w:i/>
      <w:iCs/>
      <w:sz w:val="24"/>
      <w:szCs w:val="24"/>
    </w:rPr>
  </w:style>
  <w:style w:type="paragraph" w:styleId="Ttulo9">
    <w:name w:val="heading 9"/>
    <w:basedOn w:val="Normal"/>
    <w:next w:val="Normal"/>
    <w:qFormat/>
    <w:rsid w:val="00587B20"/>
    <w:pPr>
      <w:keepNext/>
      <w:keepLines/>
      <w:numPr>
        <w:ilvl w:val="8"/>
        <w:numId w:val="1"/>
      </w:numPr>
      <w:spacing w:before="200" w:after="0"/>
      <w:outlineLvl w:val="8"/>
    </w:pPr>
    <w:rPr>
      <w:rFonts w:ascii="Cambria" w:eastAsia="Times New Roman" w:hAnsi="Cambria"/>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bsatz-Standardschriftart">
    <w:name w:val="Absatz-Standardschriftart"/>
    <w:rsid w:val="00587B20"/>
  </w:style>
  <w:style w:type="character" w:customStyle="1" w:styleId="WW-Absatz-Standardschriftart">
    <w:name w:val="WW-Absatz-Standardschriftart"/>
    <w:rsid w:val="00587B20"/>
  </w:style>
  <w:style w:type="character" w:customStyle="1" w:styleId="WW8Num4z0">
    <w:name w:val="WW8Num4z0"/>
    <w:rsid w:val="00587B20"/>
    <w:rPr>
      <w:rFonts w:ascii="Symbol" w:hAnsi="Symbol"/>
    </w:rPr>
  </w:style>
  <w:style w:type="character" w:customStyle="1" w:styleId="WW8Num4z1">
    <w:name w:val="WW8Num4z1"/>
    <w:rsid w:val="00587B20"/>
    <w:rPr>
      <w:rFonts w:ascii="Courier New" w:hAnsi="Courier New" w:cs="Courier New"/>
    </w:rPr>
  </w:style>
  <w:style w:type="character" w:customStyle="1" w:styleId="WW8Num4z2">
    <w:name w:val="WW8Num4z2"/>
    <w:rsid w:val="00587B20"/>
    <w:rPr>
      <w:rFonts w:ascii="Wingdings" w:hAnsi="Wingdings"/>
    </w:rPr>
  </w:style>
  <w:style w:type="character" w:customStyle="1" w:styleId="WW8Num5z0">
    <w:name w:val="WW8Num5z0"/>
    <w:rsid w:val="00587B20"/>
    <w:rPr>
      <w:rFonts w:ascii="Symbol" w:hAnsi="Symbol"/>
    </w:rPr>
  </w:style>
  <w:style w:type="character" w:customStyle="1" w:styleId="WW8Num5z1">
    <w:name w:val="WW8Num5z1"/>
    <w:rsid w:val="00587B20"/>
    <w:rPr>
      <w:rFonts w:ascii="Courier New" w:hAnsi="Courier New" w:cs="Courier New"/>
    </w:rPr>
  </w:style>
  <w:style w:type="character" w:customStyle="1" w:styleId="WW8Num5z2">
    <w:name w:val="WW8Num5z2"/>
    <w:rsid w:val="00587B20"/>
    <w:rPr>
      <w:rFonts w:ascii="Wingdings" w:hAnsi="Wingdings"/>
    </w:rPr>
  </w:style>
  <w:style w:type="character" w:customStyle="1" w:styleId="WW8Num7z0">
    <w:name w:val="WW8Num7z0"/>
    <w:rsid w:val="00587B20"/>
    <w:rPr>
      <w:b/>
    </w:rPr>
  </w:style>
  <w:style w:type="character" w:customStyle="1" w:styleId="WW8Num9z0">
    <w:name w:val="WW8Num9z0"/>
    <w:rsid w:val="00587B20"/>
    <w:rPr>
      <w:b/>
    </w:rPr>
  </w:style>
  <w:style w:type="character" w:customStyle="1" w:styleId="WW8Num11z1">
    <w:name w:val="WW8Num11z1"/>
    <w:rsid w:val="00587B20"/>
    <w:rPr>
      <w:b/>
    </w:rPr>
  </w:style>
  <w:style w:type="character" w:customStyle="1" w:styleId="WW8Num14z0">
    <w:name w:val="WW8Num14z0"/>
    <w:rsid w:val="00587B20"/>
    <w:rPr>
      <w:rFonts w:ascii="Wingdings" w:hAnsi="Wingdings"/>
    </w:rPr>
  </w:style>
  <w:style w:type="character" w:customStyle="1" w:styleId="WW8Num14z1">
    <w:name w:val="WW8Num14z1"/>
    <w:rsid w:val="00587B20"/>
    <w:rPr>
      <w:rFonts w:ascii="Courier New" w:hAnsi="Courier New" w:cs="Courier New"/>
    </w:rPr>
  </w:style>
  <w:style w:type="character" w:customStyle="1" w:styleId="WW8Num14z3">
    <w:name w:val="WW8Num14z3"/>
    <w:rsid w:val="00587B20"/>
    <w:rPr>
      <w:rFonts w:ascii="Symbol" w:hAnsi="Symbol"/>
    </w:rPr>
  </w:style>
  <w:style w:type="character" w:customStyle="1" w:styleId="Fontepargpadro1">
    <w:name w:val="Fonte parág. padrão1"/>
    <w:rsid w:val="00587B20"/>
  </w:style>
  <w:style w:type="character" w:customStyle="1" w:styleId="CabealhoChar">
    <w:name w:val="Cabeçalho Char"/>
    <w:aliases w:val="Cabeçalho1 Char, Char Char Char Char Char Char Char Char Char Char Char Char Char Char Char, Char Char Char Char Char Char Char Char Char Char Char Char Char Char Char Char Char Char C Char"/>
    <w:basedOn w:val="Fontepargpadro1"/>
    <w:rsid w:val="00587B20"/>
  </w:style>
  <w:style w:type="character" w:customStyle="1" w:styleId="RodapChar">
    <w:name w:val="Rodapé Char"/>
    <w:basedOn w:val="Fontepargpadro1"/>
    <w:rsid w:val="00587B20"/>
  </w:style>
  <w:style w:type="character" w:customStyle="1" w:styleId="TextodebaloChar">
    <w:name w:val="Texto de balão Char"/>
    <w:rsid w:val="00587B20"/>
    <w:rPr>
      <w:rFonts w:ascii="Tahoma" w:hAnsi="Tahoma"/>
      <w:sz w:val="16"/>
      <w:szCs w:val="16"/>
    </w:rPr>
  </w:style>
  <w:style w:type="character" w:customStyle="1" w:styleId="TextodenotadefimChar">
    <w:name w:val="Texto de nota de fim Char"/>
    <w:rsid w:val="00587B20"/>
    <w:rPr>
      <w:sz w:val="20"/>
      <w:szCs w:val="20"/>
    </w:rPr>
  </w:style>
  <w:style w:type="character" w:customStyle="1" w:styleId="Caracteresdenotadefim">
    <w:name w:val="Caracteres de nota de fim"/>
    <w:rsid w:val="00587B20"/>
    <w:rPr>
      <w:vertAlign w:val="superscript"/>
    </w:rPr>
  </w:style>
  <w:style w:type="character" w:customStyle="1" w:styleId="Ttulo6Char">
    <w:name w:val="Título 6 Char"/>
    <w:rsid w:val="00587B20"/>
    <w:rPr>
      <w:rFonts w:ascii="Cambria" w:eastAsia="Times New Roman" w:hAnsi="Cambria" w:cs="Times New Roman"/>
      <w:i/>
      <w:iCs/>
      <w:color w:val="243F60"/>
    </w:rPr>
  </w:style>
  <w:style w:type="character" w:customStyle="1" w:styleId="Ttulo9Char">
    <w:name w:val="Título 9 Char"/>
    <w:rsid w:val="00587B20"/>
    <w:rPr>
      <w:rFonts w:ascii="Cambria" w:eastAsia="Times New Roman" w:hAnsi="Cambria" w:cs="Times New Roman"/>
      <w:i/>
      <w:iCs/>
      <w:color w:val="404040"/>
      <w:sz w:val="20"/>
      <w:szCs w:val="20"/>
    </w:rPr>
  </w:style>
  <w:style w:type="character" w:customStyle="1" w:styleId="Ttulo8Char">
    <w:name w:val="Título 8 Char"/>
    <w:rsid w:val="00587B20"/>
    <w:rPr>
      <w:rFonts w:ascii="Calibri" w:eastAsia="Times New Roman" w:hAnsi="Calibri" w:cs="Times New Roman"/>
      <w:i/>
      <w:iCs/>
      <w:sz w:val="24"/>
      <w:szCs w:val="24"/>
    </w:rPr>
  </w:style>
  <w:style w:type="paragraph" w:customStyle="1" w:styleId="Ttulo10">
    <w:name w:val="Título1"/>
    <w:basedOn w:val="Normal"/>
    <w:next w:val="Corpodetexto"/>
    <w:rsid w:val="00587B20"/>
    <w:pPr>
      <w:keepNext/>
      <w:spacing w:before="240" w:after="120"/>
    </w:pPr>
    <w:rPr>
      <w:rFonts w:ascii="Arial" w:eastAsia="Microsoft YaHei" w:hAnsi="Arial" w:cs="Mangal"/>
      <w:sz w:val="28"/>
      <w:szCs w:val="28"/>
    </w:rPr>
  </w:style>
  <w:style w:type="paragraph" w:styleId="Corpodetexto">
    <w:name w:val="Body Text"/>
    <w:basedOn w:val="Normal"/>
    <w:rsid w:val="00587B20"/>
    <w:pPr>
      <w:spacing w:after="120"/>
    </w:pPr>
  </w:style>
  <w:style w:type="paragraph" w:styleId="Lista">
    <w:name w:val="List"/>
    <w:basedOn w:val="Corpodetexto"/>
    <w:rsid w:val="00587B20"/>
    <w:rPr>
      <w:rFonts w:cs="Mangal"/>
    </w:rPr>
  </w:style>
  <w:style w:type="paragraph" w:customStyle="1" w:styleId="Legenda1">
    <w:name w:val="Legenda1"/>
    <w:basedOn w:val="Normal"/>
    <w:rsid w:val="00587B20"/>
    <w:pPr>
      <w:suppressLineNumbers/>
      <w:spacing w:before="120" w:after="120"/>
    </w:pPr>
    <w:rPr>
      <w:rFonts w:cs="Mangal"/>
      <w:i/>
      <w:iCs/>
      <w:sz w:val="24"/>
      <w:szCs w:val="24"/>
    </w:rPr>
  </w:style>
  <w:style w:type="paragraph" w:customStyle="1" w:styleId="ndice">
    <w:name w:val="Índice"/>
    <w:basedOn w:val="Normal"/>
    <w:rsid w:val="00587B20"/>
    <w:pPr>
      <w:suppressLineNumbers/>
    </w:pPr>
    <w:rPr>
      <w:rFonts w:cs="Mangal"/>
    </w:rPr>
  </w:style>
  <w:style w:type="paragraph" w:styleId="Cabealho">
    <w:name w:val="header"/>
    <w:aliases w:val="Cabeçalho1, Char Char Char Char Char Char Char Char Char Char Char Char Char Char, Char Char Char Char Char Char Char Char Char Char Char Char Char Char Char Char Char Char C"/>
    <w:basedOn w:val="Normal"/>
    <w:rsid w:val="00587B20"/>
    <w:pPr>
      <w:spacing w:after="0" w:line="240" w:lineRule="auto"/>
    </w:pPr>
  </w:style>
  <w:style w:type="paragraph" w:styleId="Rodap">
    <w:name w:val="footer"/>
    <w:basedOn w:val="Normal"/>
    <w:rsid w:val="00587B20"/>
    <w:pPr>
      <w:spacing w:after="0" w:line="240" w:lineRule="auto"/>
    </w:pPr>
  </w:style>
  <w:style w:type="paragraph" w:styleId="Textodebalo">
    <w:name w:val="Balloon Text"/>
    <w:basedOn w:val="Normal"/>
    <w:rsid w:val="00587B20"/>
    <w:pPr>
      <w:spacing w:after="0" w:line="240" w:lineRule="auto"/>
    </w:pPr>
    <w:rPr>
      <w:rFonts w:ascii="Tahoma" w:hAnsi="Tahoma"/>
      <w:sz w:val="16"/>
      <w:szCs w:val="16"/>
    </w:rPr>
  </w:style>
  <w:style w:type="paragraph" w:styleId="Textodenotadefim">
    <w:name w:val="endnote text"/>
    <w:basedOn w:val="Normal"/>
    <w:rsid w:val="00587B20"/>
    <w:pPr>
      <w:spacing w:after="0" w:line="240" w:lineRule="auto"/>
    </w:pPr>
    <w:rPr>
      <w:sz w:val="20"/>
      <w:szCs w:val="20"/>
    </w:rPr>
  </w:style>
  <w:style w:type="paragraph" w:styleId="PargrafodaLista">
    <w:name w:val="List Paragraph"/>
    <w:basedOn w:val="Normal"/>
    <w:uiPriority w:val="34"/>
    <w:qFormat/>
    <w:rsid w:val="00587B20"/>
    <w:pPr>
      <w:ind w:left="720"/>
    </w:pPr>
  </w:style>
  <w:style w:type="paragraph" w:customStyle="1" w:styleId="Contedodetabela">
    <w:name w:val="Conteúdo de tabela"/>
    <w:basedOn w:val="Normal"/>
    <w:rsid w:val="00587B20"/>
    <w:pPr>
      <w:widowControl w:val="0"/>
      <w:suppressLineNumbers/>
      <w:spacing w:after="0" w:line="240" w:lineRule="auto"/>
    </w:pPr>
    <w:rPr>
      <w:rFonts w:ascii="Times New Roman" w:eastAsia="Lucida Sans Unicode" w:hAnsi="Times New Roman"/>
      <w:kern w:val="1"/>
      <w:sz w:val="24"/>
      <w:szCs w:val="24"/>
    </w:rPr>
  </w:style>
  <w:style w:type="paragraph" w:customStyle="1" w:styleId="western">
    <w:name w:val="western"/>
    <w:basedOn w:val="Normal"/>
    <w:rsid w:val="00587B20"/>
    <w:pPr>
      <w:spacing w:before="100" w:after="0" w:line="240" w:lineRule="auto"/>
      <w:jc w:val="center"/>
    </w:pPr>
    <w:rPr>
      <w:rFonts w:ascii="Arial" w:eastAsia="Times New Roman" w:hAnsi="Arial" w:cs="Arial"/>
      <w:b/>
      <w:bCs/>
      <w:kern w:val="1"/>
      <w:sz w:val="40"/>
      <w:szCs w:val="40"/>
    </w:rPr>
  </w:style>
  <w:style w:type="paragraph" w:customStyle="1" w:styleId="Corpodetexto32">
    <w:name w:val="Corpo de texto 32"/>
    <w:basedOn w:val="Normal"/>
    <w:rsid w:val="00587B20"/>
    <w:pPr>
      <w:widowControl w:val="0"/>
      <w:spacing w:after="0" w:line="240" w:lineRule="exact"/>
      <w:jc w:val="both"/>
    </w:pPr>
    <w:rPr>
      <w:rFonts w:ascii="Arial" w:eastAsia="Lucida Sans Unicode" w:hAnsi="Arial"/>
      <w:kern w:val="1"/>
      <w:szCs w:val="24"/>
    </w:rPr>
  </w:style>
  <w:style w:type="paragraph" w:customStyle="1" w:styleId="Ttulodetabela">
    <w:name w:val="Título de tabela"/>
    <w:basedOn w:val="Contedodetabela"/>
    <w:rsid w:val="00587B20"/>
    <w:pPr>
      <w:jc w:val="center"/>
    </w:pPr>
    <w:rPr>
      <w:b/>
      <w:bCs/>
    </w:rPr>
  </w:style>
  <w:style w:type="paragraph" w:customStyle="1" w:styleId="Contedodequadro">
    <w:name w:val="Conteúdo de quadro"/>
    <w:basedOn w:val="Corpodetexto"/>
    <w:rsid w:val="00587B20"/>
  </w:style>
  <w:style w:type="paragraph" w:styleId="Recuodecorpodetexto">
    <w:name w:val="Body Text Indent"/>
    <w:basedOn w:val="Normal"/>
    <w:link w:val="RecuodecorpodetextoChar"/>
    <w:uiPriority w:val="99"/>
    <w:unhideWhenUsed/>
    <w:rsid w:val="00FB30D1"/>
    <w:pPr>
      <w:spacing w:after="120"/>
      <w:ind w:left="283"/>
    </w:pPr>
    <w:rPr>
      <w:rFonts w:cs="Times New Roman"/>
    </w:rPr>
  </w:style>
  <w:style w:type="character" w:customStyle="1" w:styleId="RecuodecorpodetextoChar">
    <w:name w:val="Recuo de corpo de texto Char"/>
    <w:link w:val="Recuodecorpodetexto"/>
    <w:uiPriority w:val="99"/>
    <w:rsid w:val="00FB30D1"/>
    <w:rPr>
      <w:rFonts w:ascii="Calibri" w:eastAsia="Calibri" w:hAnsi="Calibri" w:cs="Calibri"/>
      <w:sz w:val="22"/>
      <w:szCs w:val="22"/>
      <w:lang w:eastAsia="ar-SA"/>
    </w:rPr>
  </w:style>
  <w:style w:type="character" w:customStyle="1" w:styleId="Ttulo4Char">
    <w:name w:val="Título 4 Char"/>
    <w:link w:val="Ttulo4"/>
    <w:uiPriority w:val="9"/>
    <w:semiHidden/>
    <w:rsid w:val="00990082"/>
    <w:rPr>
      <w:rFonts w:ascii="Cambria" w:eastAsia="Times New Roman" w:hAnsi="Cambria" w:cs="Times New Roman"/>
      <w:b/>
      <w:bCs/>
      <w:i/>
      <w:iCs/>
      <w:color w:val="4F81BD"/>
      <w:sz w:val="22"/>
      <w:szCs w:val="22"/>
      <w:lang w:eastAsia="ar-SA"/>
    </w:rPr>
  </w:style>
  <w:style w:type="character" w:customStyle="1" w:styleId="st">
    <w:name w:val="st"/>
    <w:basedOn w:val="Fontepargpadro"/>
    <w:rsid w:val="007D4CDA"/>
  </w:style>
  <w:style w:type="table" w:styleId="Tabelacomgrade">
    <w:name w:val="Table Grid"/>
    <w:basedOn w:val="Tabelanormal"/>
    <w:uiPriority w:val="59"/>
    <w:rsid w:val="00A128F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252B15"/>
    <w:pPr>
      <w:spacing w:before="280" w:after="0" w:line="240" w:lineRule="auto"/>
      <w:jc w:val="center"/>
    </w:pPr>
    <w:rPr>
      <w:rFonts w:ascii="Times New Roman" w:eastAsia="Times New Roman" w:hAnsi="Times New Roman"/>
      <w:sz w:val="24"/>
      <w:szCs w:val="24"/>
    </w:rPr>
  </w:style>
  <w:style w:type="paragraph" w:customStyle="1" w:styleId="Corpodetexto31">
    <w:name w:val="Corpo de texto 31"/>
    <w:basedOn w:val="Normal"/>
    <w:rsid w:val="00DF5BBC"/>
    <w:pPr>
      <w:suppressAutoHyphens w:val="0"/>
      <w:spacing w:after="0" w:line="240" w:lineRule="auto"/>
    </w:pPr>
    <w:rPr>
      <w:rFonts w:ascii="Arial" w:eastAsia="Times New Roman" w:hAnsi="Arial" w:cs="Arial"/>
      <w:sz w:val="20"/>
      <w:szCs w:val="20"/>
    </w:rPr>
  </w:style>
  <w:style w:type="paragraph" w:styleId="Textoembloco">
    <w:name w:val="Block Text"/>
    <w:basedOn w:val="Normal"/>
    <w:rsid w:val="00B66D11"/>
    <w:pPr>
      <w:widowControl w:val="0"/>
      <w:suppressAutoHyphens w:val="0"/>
      <w:spacing w:after="0" w:line="240" w:lineRule="auto"/>
      <w:ind w:left="284" w:right="940"/>
      <w:jc w:val="both"/>
    </w:pPr>
    <w:rPr>
      <w:rFonts w:ascii="Times New Roman" w:eastAsia="Times New Roman" w:hAnsi="Times New Roman" w:cs="Times New Roman"/>
      <w:sz w:val="20"/>
      <w:szCs w:val="20"/>
      <w:lang w:eastAsia="pt-BR"/>
    </w:rPr>
  </w:style>
  <w:style w:type="paragraph" w:customStyle="1" w:styleId="SelTexto">
    <w:name w:val="Sel Texto"/>
    <w:basedOn w:val="Normal"/>
    <w:qFormat/>
    <w:rsid w:val="00B66D11"/>
    <w:pPr>
      <w:suppressAutoHyphens w:val="0"/>
      <w:autoSpaceDE w:val="0"/>
      <w:autoSpaceDN w:val="0"/>
      <w:adjustRightInd w:val="0"/>
      <w:spacing w:after="0" w:line="360" w:lineRule="auto"/>
      <w:jc w:val="both"/>
    </w:pPr>
    <w:rPr>
      <w:rFonts w:ascii="Arial" w:eastAsia="Times New Roman" w:hAnsi="Arial" w:cs="TimesNewRoman"/>
      <w:sz w:val="20"/>
      <w:szCs w:val="24"/>
      <w:lang w:eastAsia="pt-BR"/>
    </w:rPr>
  </w:style>
  <w:style w:type="paragraph" w:customStyle="1" w:styleId="seltec">
    <w:name w:val="seltec"/>
    <w:basedOn w:val="Normal"/>
    <w:qFormat/>
    <w:rsid w:val="00B66D11"/>
    <w:pPr>
      <w:suppressAutoHyphens w:val="0"/>
      <w:spacing w:before="360" w:after="0" w:line="480" w:lineRule="auto"/>
      <w:jc w:val="both"/>
    </w:pPr>
    <w:rPr>
      <w:rFonts w:ascii="Arial" w:eastAsia="Times New Roman" w:hAnsi="Arial" w:cs="Arial"/>
      <w:b/>
      <w:sz w:val="20"/>
      <w:szCs w:val="20"/>
      <w:lang w:eastAsia="en-US"/>
    </w:rPr>
  </w:style>
  <w:style w:type="paragraph" w:customStyle="1" w:styleId="FORMATACAODETEXTO">
    <w:name w:val="FORMATACAO DE TEXTO"/>
    <w:rsid w:val="00BF487D"/>
    <w:pPr>
      <w:keepLines/>
      <w:suppressAutoHyphens/>
      <w:jc w:val="both"/>
    </w:pPr>
    <w:rPr>
      <w:rFonts w:ascii="Courier" w:hAnsi="Courier" w:cs="Calibri"/>
      <w:kern w:val="1"/>
      <w:sz w:val="24"/>
      <w:lang w:eastAsia="ar-SA"/>
    </w:rPr>
  </w:style>
  <w:style w:type="character" w:styleId="Refdecomentrio">
    <w:name w:val="annotation reference"/>
    <w:basedOn w:val="Fontepargpadro"/>
    <w:uiPriority w:val="99"/>
    <w:semiHidden/>
    <w:unhideWhenUsed/>
    <w:rsid w:val="00A255DF"/>
    <w:rPr>
      <w:sz w:val="16"/>
      <w:szCs w:val="16"/>
    </w:rPr>
  </w:style>
  <w:style w:type="paragraph" w:styleId="Textodecomentrio">
    <w:name w:val="annotation text"/>
    <w:basedOn w:val="Normal"/>
    <w:link w:val="TextodecomentrioChar"/>
    <w:uiPriority w:val="99"/>
    <w:semiHidden/>
    <w:unhideWhenUsed/>
    <w:rsid w:val="00A255DF"/>
    <w:rPr>
      <w:sz w:val="20"/>
      <w:szCs w:val="20"/>
    </w:rPr>
  </w:style>
  <w:style w:type="character" w:customStyle="1" w:styleId="TextodecomentrioChar">
    <w:name w:val="Texto de comentário Char"/>
    <w:basedOn w:val="Fontepargpadro"/>
    <w:link w:val="Textodecomentrio"/>
    <w:uiPriority w:val="99"/>
    <w:semiHidden/>
    <w:rsid w:val="00A255DF"/>
    <w:rPr>
      <w:rFonts w:ascii="Calibri" w:eastAsia="Calibri" w:hAnsi="Calibri" w:cs="Calibri"/>
      <w:lang w:eastAsia="ar-SA"/>
    </w:rPr>
  </w:style>
  <w:style w:type="paragraph" w:styleId="Assuntodocomentrio">
    <w:name w:val="annotation subject"/>
    <w:basedOn w:val="Textodecomentrio"/>
    <w:next w:val="Textodecomentrio"/>
    <w:link w:val="AssuntodocomentrioChar"/>
    <w:uiPriority w:val="99"/>
    <w:semiHidden/>
    <w:unhideWhenUsed/>
    <w:rsid w:val="00A255DF"/>
    <w:rPr>
      <w:b/>
      <w:bCs/>
    </w:rPr>
  </w:style>
  <w:style w:type="character" w:customStyle="1" w:styleId="AssuntodocomentrioChar">
    <w:name w:val="Assunto do comentário Char"/>
    <w:basedOn w:val="TextodecomentrioChar"/>
    <w:link w:val="Assuntodocomentrio"/>
    <w:uiPriority w:val="99"/>
    <w:semiHidden/>
    <w:rsid w:val="00A255DF"/>
    <w:rPr>
      <w:rFonts w:ascii="Calibri" w:eastAsia="Calibri" w:hAnsi="Calibri" w:cs="Calibri"/>
      <w:b/>
      <w:bCs/>
      <w:lang w:eastAsia="ar-SA"/>
    </w:rPr>
  </w:style>
  <w:style w:type="character" w:customStyle="1" w:styleId="Ttulo1Char">
    <w:name w:val="Título 1 Char"/>
    <w:basedOn w:val="Fontepargpadro"/>
    <w:link w:val="Ttulo1"/>
    <w:uiPriority w:val="9"/>
    <w:rsid w:val="00E3312E"/>
    <w:rPr>
      <w:rFonts w:ascii="Arial" w:eastAsiaTheme="majorEastAsia" w:hAnsi="Arial" w:cstheme="majorBidi"/>
      <w:b/>
      <w:bCs/>
      <w:caps/>
      <w:color w:val="000000" w:themeColor="text1"/>
      <w:sz w:val="24"/>
      <w:szCs w:val="28"/>
      <w:lang w:eastAsia="ar-SA"/>
    </w:rPr>
  </w:style>
  <w:style w:type="paragraph" w:styleId="CabealhodoSumrio">
    <w:name w:val="TOC Heading"/>
    <w:basedOn w:val="Ttulo1"/>
    <w:next w:val="Normal"/>
    <w:uiPriority w:val="39"/>
    <w:unhideWhenUsed/>
    <w:qFormat/>
    <w:rsid w:val="00F11EA8"/>
    <w:pPr>
      <w:suppressAutoHyphens w:val="0"/>
      <w:spacing w:before="480" w:line="276" w:lineRule="auto"/>
      <w:outlineLvl w:val="9"/>
    </w:pPr>
    <w:rPr>
      <w:rFonts w:asciiTheme="majorHAnsi" w:hAnsiTheme="majorHAnsi"/>
      <w:caps w:val="0"/>
      <w:color w:val="365F91" w:themeColor="accent1" w:themeShade="BF"/>
      <w:sz w:val="28"/>
      <w:lang w:eastAsia="en-US"/>
    </w:rPr>
  </w:style>
  <w:style w:type="paragraph" w:styleId="Sumrio1">
    <w:name w:val="toc 1"/>
    <w:basedOn w:val="Normal"/>
    <w:next w:val="Normal"/>
    <w:autoRedefine/>
    <w:uiPriority w:val="39"/>
    <w:unhideWhenUsed/>
    <w:rsid w:val="00F11EA8"/>
    <w:pPr>
      <w:spacing w:after="100"/>
    </w:pPr>
  </w:style>
  <w:style w:type="character" w:styleId="Hyperlink">
    <w:name w:val="Hyperlink"/>
    <w:basedOn w:val="Fontepargpadro"/>
    <w:uiPriority w:val="99"/>
    <w:unhideWhenUsed/>
    <w:rsid w:val="00F11EA8"/>
    <w:rPr>
      <w:color w:val="0000FF" w:themeColor="hyperlink"/>
      <w:u w:val="single"/>
    </w:rPr>
  </w:style>
  <w:style w:type="paragraph" w:customStyle="1" w:styleId="SeltecTitulo">
    <w:name w:val="Seltec Titulo"/>
    <w:basedOn w:val="Normal"/>
    <w:qFormat/>
    <w:rsid w:val="00C56B3F"/>
    <w:pPr>
      <w:suppressAutoHyphens w:val="0"/>
      <w:spacing w:before="120" w:after="120" w:line="480" w:lineRule="auto"/>
      <w:ind w:right="-94"/>
      <w:jc w:val="both"/>
    </w:pPr>
    <w:rPr>
      <w:rFonts w:ascii="Arial" w:eastAsia="Times New Roman" w:hAnsi="Arial" w:cs="Arial"/>
      <w:b/>
      <w:sz w:val="20"/>
      <w:szCs w:val="20"/>
      <w:lang w:eastAsia="en-US"/>
    </w:rPr>
  </w:style>
  <w:style w:type="paragraph" w:styleId="Sumrio2">
    <w:name w:val="toc 2"/>
    <w:basedOn w:val="Normal"/>
    <w:next w:val="Normal"/>
    <w:autoRedefine/>
    <w:uiPriority w:val="39"/>
    <w:unhideWhenUsed/>
    <w:rsid w:val="0046645F"/>
    <w:pPr>
      <w:spacing w:after="100"/>
      <w:ind w:left="220"/>
    </w:pPr>
  </w:style>
  <w:style w:type="paragraph" w:styleId="Sumrio3">
    <w:name w:val="toc 3"/>
    <w:basedOn w:val="Normal"/>
    <w:next w:val="Normal"/>
    <w:autoRedefine/>
    <w:uiPriority w:val="39"/>
    <w:unhideWhenUsed/>
    <w:rsid w:val="0046645F"/>
    <w:pPr>
      <w:spacing w:after="100"/>
      <w:ind w:left="440"/>
    </w:pPr>
  </w:style>
  <w:style w:type="character" w:customStyle="1" w:styleId="Ttulo3Char">
    <w:name w:val="Título 3 Char"/>
    <w:basedOn w:val="Fontepargpadro"/>
    <w:link w:val="Ttulo3"/>
    <w:uiPriority w:val="9"/>
    <w:semiHidden/>
    <w:rsid w:val="0027513C"/>
    <w:rPr>
      <w:rFonts w:asciiTheme="majorHAnsi" w:eastAsiaTheme="majorEastAsia" w:hAnsiTheme="majorHAnsi" w:cstheme="majorBidi"/>
      <w:color w:val="243F60" w:themeColor="accent1" w:themeShade="7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28914">
      <w:bodyDiv w:val="1"/>
      <w:marLeft w:val="0"/>
      <w:marRight w:val="0"/>
      <w:marTop w:val="0"/>
      <w:marBottom w:val="0"/>
      <w:divBdr>
        <w:top w:val="none" w:sz="0" w:space="0" w:color="auto"/>
        <w:left w:val="none" w:sz="0" w:space="0" w:color="auto"/>
        <w:bottom w:val="none" w:sz="0" w:space="0" w:color="auto"/>
        <w:right w:val="none" w:sz="0" w:space="0" w:color="auto"/>
      </w:divBdr>
    </w:div>
    <w:div w:id="135731078">
      <w:bodyDiv w:val="1"/>
      <w:marLeft w:val="0"/>
      <w:marRight w:val="0"/>
      <w:marTop w:val="0"/>
      <w:marBottom w:val="0"/>
      <w:divBdr>
        <w:top w:val="none" w:sz="0" w:space="0" w:color="auto"/>
        <w:left w:val="none" w:sz="0" w:space="0" w:color="auto"/>
        <w:bottom w:val="none" w:sz="0" w:space="0" w:color="auto"/>
        <w:right w:val="none" w:sz="0" w:space="0" w:color="auto"/>
      </w:divBdr>
    </w:div>
    <w:div w:id="258874211">
      <w:bodyDiv w:val="1"/>
      <w:marLeft w:val="0"/>
      <w:marRight w:val="0"/>
      <w:marTop w:val="0"/>
      <w:marBottom w:val="0"/>
      <w:divBdr>
        <w:top w:val="none" w:sz="0" w:space="0" w:color="auto"/>
        <w:left w:val="none" w:sz="0" w:space="0" w:color="auto"/>
        <w:bottom w:val="none" w:sz="0" w:space="0" w:color="auto"/>
        <w:right w:val="none" w:sz="0" w:space="0" w:color="auto"/>
      </w:divBdr>
    </w:div>
    <w:div w:id="268975603">
      <w:bodyDiv w:val="1"/>
      <w:marLeft w:val="0"/>
      <w:marRight w:val="0"/>
      <w:marTop w:val="0"/>
      <w:marBottom w:val="0"/>
      <w:divBdr>
        <w:top w:val="none" w:sz="0" w:space="0" w:color="auto"/>
        <w:left w:val="none" w:sz="0" w:space="0" w:color="auto"/>
        <w:bottom w:val="none" w:sz="0" w:space="0" w:color="auto"/>
        <w:right w:val="none" w:sz="0" w:space="0" w:color="auto"/>
      </w:divBdr>
    </w:div>
    <w:div w:id="408771969">
      <w:bodyDiv w:val="1"/>
      <w:marLeft w:val="0"/>
      <w:marRight w:val="0"/>
      <w:marTop w:val="0"/>
      <w:marBottom w:val="0"/>
      <w:divBdr>
        <w:top w:val="none" w:sz="0" w:space="0" w:color="auto"/>
        <w:left w:val="none" w:sz="0" w:space="0" w:color="auto"/>
        <w:bottom w:val="none" w:sz="0" w:space="0" w:color="auto"/>
        <w:right w:val="none" w:sz="0" w:space="0" w:color="auto"/>
      </w:divBdr>
    </w:div>
    <w:div w:id="497501613">
      <w:bodyDiv w:val="1"/>
      <w:marLeft w:val="0"/>
      <w:marRight w:val="0"/>
      <w:marTop w:val="0"/>
      <w:marBottom w:val="0"/>
      <w:divBdr>
        <w:top w:val="none" w:sz="0" w:space="0" w:color="auto"/>
        <w:left w:val="none" w:sz="0" w:space="0" w:color="auto"/>
        <w:bottom w:val="none" w:sz="0" w:space="0" w:color="auto"/>
        <w:right w:val="none" w:sz="0" w:space="0" w:color="auto"/>
      </w:divBdr>
    </w:div>
    <w:div w:id="642193864">
      <w:bodyDiv w:val="1"/>
      <w:marLeft w:val="0"/>
      <w:marRight w:val="0"/>
      <w:marTop w:val="0"/>
      <w:marBottom w:val="0"/>
      <w:divBdr>
        <w:top w:val="none" w:sz="0" w:space="0" w:color="auto"/>
        <w:left w:val="none" w:sz="0" w:space="0" w:color="auto"/>
        <w:bottom w:val="none" w:sz="0" w:space="0" w:color="auto"/>
        <w:right w:val="none" w:sz="0" w:space="0" w:color="auto"/>
      </w:divBdr>
    </w:div>
    <w:div w:id="689836484">
      <w:bodyDiv w:val="1"/>
      <w:marLeft w:val="0"/>
      <w:marRight w:val="0"/>
      <w:marTop w:val="0"/>
      <w:marBottom w:val="0"/>
      <w:divBdr>
        <w:top w:val="none" w:sz="0" w:space="0" w:color="auto"/>
        <w:left w:val="none" w:sz="0" w:space="0" w:color="auto"/>
        <w:bottom w:val="none" w:sz="0" w:space="0" w:color="auto"/>
        <w:right w:val="none" w:sz="0" w:space="0" w:color="auto"/>
      </w:divBdr>
    </w:div>
    <w:div w:id="886187882">
      <w:bodyDiv w:val="1"/>
      <w:marLeft w:val="0"/>
      <w:marRight w:val="0"/>
      <w:marTop w:val="0"/>
      <w:marBottom w:val="0"/>
      <w:divBdr>
        <w:top w:val="none" w:sz="0" w:space="0" w:color="auto"/>
        <w:left w:val="none" w:sz="0" w:space="0" w:color="auto"/>
        <w:bottom w:val="none" w:sz="0" w:space="0" w:color="auto"/>
        <w:right w:val="none" w:sz="0" w:space="0" w:color="auto"/>
      </w:divBdr>
    </w:div>
    <w:div w:id="946540953">
      <w:bodyDiv w:val="1"/>
      <w:marLeft w:val="0"/>
      <w:marRight w:val="0"/>
      <w:marTop w:val="0"/>
      <w:marBottom w:val="0"/>
      <w:divBdr>
        <w:top w:val="none" w:sz="0" w:space="0" w:color="auto"/>
        <w:left w:val="none" w:sz="0" w:space="0" w:color="auto"/>
        <w:bottom w:val="none" w:sz="0" w:space="0" w:color="auto"/>
        <w:right w:val="none" w:sz="0" w:space="0" w:color="auto"/>
      </w:divBdr>
    </w:div>
    <w:div w:id="969475156">
      <w:bodyDiv w:val="1"/>
      <w:marLeft w:val="0"/>
      <w:marRight w:val="0"/>
      <w:marTop w:val="0"/>
      <w:marBottom w:val="0"/>
      <w:divBdr>
        <w:top w:val="none" w:sz="0" w:space="0" w:color="auto"/>
        <w:left w:val="none" w:sz="0" w:space="0" w:color="auto"/>
        <w:bottom w:val="none" w:sz="0" w:space="0" w:color="auto"/>
        <w:right w:val="none" w:sz="0" w:space="0" w:color="auto"/>
      </w:divBdr>
      <w:divsChild>
        <w:div w:id="217135336">
          <w:marLeft w:val="0"/>
          <w:marRight w:val="0"/>
          <w:marTop w:val="0"/>
          <w:marBottom w:val="0"/>
          <w:divBdr>
            <w:top w:val="none" w:sz="0" w:space="0" w:color="auto"/>
            <w:left w:val="none" w:sz="0" w:space="0" w:color="auto"/>
            <w:bottom w:val="none" w:sz="0" w:space="0" w:color="auto"/>
            <w:right w:val="none" w:sz="0" w:space="0" w:color="auto"/>
          </w:divBdr>
        </w:div>
        <w:div w:id="849753494">
          <w:marLeft w:val="0"/>
          <w:marRight w:val="0"/>
          <w:marTop w:val="0"/>
          <w:marBottom w:val="0"/>
          <w:divBdr>
            <w:top w:val="none" w:sz="0" w:space="0" w:color="auto"/>
            <w:left w:val="none" w:sz="0" w:space="0" w:color="auto"/>
            <w:bottom w:val="none" w:sz="0" w:space="0" w:color="auto"/>
            <w:right w:val="none" w:sz="0" w:space="0" w:color="auto"/>
          </w:divBdr>
        </w:div>
        <w:div w:id="1001591804">
          <w:marLeft w:val="0"/>
          <w:marRight w:val="0"/>
          <w:marTop w:val="0"/>
          <w:marBottom w:val="0"/>
          <w:divBdr>
            <w:top w:val="none" w:sz="0" w:space="0" w:color="auto"/>
            <w:left w:val="none" w:sz="0" w:space="0" w:color="auto"/>
            <w:bottom w:val="none" w:sz="0" w:space="0" w:color="auto"/>
            <w:right w:val="none" w:sz="0" w:space="0" w:color="auto"/>
          </w:divBdr>
        </w:div>
        <w:div w:id="1436512792">
          <w:marLeft w:val="0"/>
          <w:marRight w:val="0"/>
          <w:marTop w:val="0"/>
          <w:marBottom w:val="0"/>
          <w:divBdr>
            <w:top w:val="none" w:sz="0" w:space="0" w:color="auto"/>
            <w:left w:val="none" w:sz="0" w:space="0" w:color="auto"/>
            <w:bottom w:val="none" w:sz="0" w:space="0" w:color="auto"/>
            <w:right w:val="none" w:sz="0" w:space="0" w:color="auto"/>
          </w:divBdr>
        </w:div>
      </w:divsChild>
    </w:div>
    <w:div w:id="1022245695">
      <w:bodyDiv w:val="1"/>
      <w:marLeft w:val="0"/>
      <w:marRight w:val="0"/>
      <w:marTop w:val="0"/>
      <w:marBottom w:val="0"/>
      <w:divBdr>
        <w:top w:val="none" w:sz="0" w:space="0" w:color="auto"/>
        <w:left w:val="none" w:sz="0" w:space="0" w:color="auto"/>
        <w:bottom w:val="none" w:sz="0" w:space="0" w:color="auto"/>
        <w:right w:val="none" w:sz="0" w:space="0" w:color="auto"/>
      </w:divBdr>
      <w:divsChild>
        <w:div w:id="1258443575">
          <w:marLeft w:val="0"/>
          <w:marRight w:val="0"/>
          <w:marTop w:val="0"/>
          <w:marBottom w:val="0"/>
          <w:divBdr>
            <w:top w:val="none" w:sz="0" w:space="0" w:color="auto"/>
            <w:left w:val="none" w:sz="0" w:space="0" w:color="auto"/>
            <w:bottom w:val="none" w:sz="0" w:space="0" w:color="auto"/>
            <w:right w:val="none" w:sz="0" w:space="0" w:color="auto"/>
          </w:divBdr>
        </w:div>
        <w:div w:id="1952973662">
          <w:marLeft w:val="0"/>
          <w:marRight w:val="0"/>
          <w:marTop w:val="0"/>
          <w:marBottom w:val="0"/>
          <w:divBdr>
            <w:top w:val="none" w:sz="0" w:space="0" w:color="auto"/>
            <w:left w:val="none" w:sz="0" w:space="0" w:color="auto"/>
            <w:bottom w:val="none" w:sz="0" w:space="0" w:color="auto"/>
            <w:right w:val="none" w:sz="0" w:space="0" w:color="auto"/>
          </w:divBdr>
        </w:div>
      </w:divsChild>
    </w:div>
    <w:div w:id="1321229528">
      <w:bodyDiv w:val="1"/>
      <w:marLeft w:val="0"/>
      <w:marRight w:val="0"/>
      <w:marTop w:val="0"/>
      <w:marBottom w:val="0"/>
      <w:divBdr>
        <w:top w:val="none" w:sz="0" w:space="0" w:color="auto"/>
        <w:left w:val="none" w:sz="0" w:space="0" w:color="auto"/>
        <w:bottom w:val="none" w:sz="0" w:space="0" w:color="auto"/>
        <w:right w:val="none" w:sz="0" w:space="0" w:color="auto"/>
      </w:divBdr>
    </w:div>
    <w:div w:id="1417239916">
      <w:bodyDiv w:val="1"/>
      <w:marLeft w:val="0"/>
      <w:marRight w:val="0"/>
      <w:marTop w:val="0"/>
      <w:marBottom w:val="0"/>
      <w:divBdr>
        <w:top w:val="none" w:sz="0" w:space="0" w:color="auto"/>
        <w:left w:val="none" w:sz="0" w:space="0" w:color="auto"/>
        <w:bottom w:val="none" w:sz="0" w:space="0" w:color="auto"/>
        <w:right w:val="none" w:sz="0" w:space="0" w:color="auto"/>
      </w:divBdr>
    </w:div>
    <w:div w:id="1425227322">
      <w:bodyDiv w:val="1"/>
      <w:marLeft w:val="0"/>
      <w:marRight w:val="0"/>
      <w:marTop w:val="0"/>
      <w:marBottom w:val="0"/>
      <w:divBdr>
        <w:top w:val="none" w:sz="0" w:space="0" w:color="auto"/>
        <w:left w:val="none" w:sz="0" w:space="0" w:color="auto"/>
        <w:bottom w:val="none" w:sz="0" w:space="0" w:color="auto"/>
        <w:right w:val="none" w:sz="0" w:space="0" w:color="auto"/>
      </w:divBdr>
      <w:divsChild>
        <w:div w:id="1371109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3256740">
      <w:bodyDiv w:val="1"/>
      <w:marLeft w:val="0"/>
      <w:marRight w:val="0"/>
      <w:marTop w:val="0"/>
      <w:marBottom w:val="0"/>
      <w:divBdr>
        <w:top w:val="none" w:sz="0" w:space="0" w:color="auto"/>
        <w:left w:val="none" w:sz="0" w:space="0" w:color="auto"/>
        <w:bottom w:val="none" w:sz="0" w:space="0" w:color="auto"/>
        <w:right w:val="none" w:sz="0" w:space="0" w:color="auto"/>
      </w:divBdr>
    </w:div>
    <w:div w:id="1643190768">
      <w:bodyDiv w:val="1"/>
      <w:marLeft w:val="0"/>
      <w:marRight w:val="0"/>
      <w:marTop w:val="0"/>
      <w:marBottom w:val="0"/>
      <w:divBdr>
        <w:top w:val="none" w:sz="0" w:space="0" w:color="auto"/>
        <w:left w:val="none" w:sz="0" w:space="0" w:color="auto"/>
        <w:bottom w:val="none" w:sz="0" w:space="0" w:color="auto"/>
        <w:right w:val="none" w:sz="0" w:space="0" w:color="auto"/>
      </w:divBdr>
    </w:div>
    <w:div w:id="1814712896">
      <w:bodyDiv w:val="1"/>
      <w:marLeft w:val="0"/>
      <w:marRight w:val="0"/>
      <w:marTop w:val="0"/>
      <w:marBottom w:val="0"/>
      <w:divBdr>
        <w:top w:val="none" w:sz="0" w:space="0" w:color="auto"/>
        <w:left w:val="none" w:sz="0" w:space="0" w:color="auto"/>
        <w:bottom w:val="none" w:sz="0" w:space="0" w:color="auto"/>
        <w:right w:val="none" w:sz="0" w:space="0" w:color="auto"/>
      </w:divBdr>
    </w:div>
    <w:div w:id="1966306615">
      <w:bodyDiv w:val="1"/>
      <w:marLeft w:val="0"/>
      <w:marRight w:val="0"/>
      <w:marTop w:val="0"/>
      <w:marBottom w:val="0"/>
      <w:divBdr>
        <w:top w:val="none" w:sz="0" w:space="0" w:color="auto"/>
        <w:left w:val="none" w:sz="0" w:space="0" w:color="auto"/>
        <w:bottom w:val="none" w:sz="0" w:space="0" w:color="auto"/>
        <w:right w:val="none" w:sz="0" w:space="0" w:color="auto"/>
      </w:divBdr>
    </w:div>
    <w:div w:id="2030175057">
      <w:bodyDiv w:val="1"/>
      <w:marLeft w:val="0"/>
      <w:marRight w:val="0"/>
      <w:marTop w:val="0"/>
      <w:marBottom w:val="0"/>
      <w:divBdr>
        <w:top w:val="none" w:sz="0" w:space="0" w:color="auto"/>
        <w:left w:val="none" w:sz="0" w:space="0" w:color="auto"/>
        <w:bottom w:val="none" w:sz="0" w:space="0" w:color="auto"/>
        <w:right w:val="none" w:sz="0" w:space="0" w:color="auto"/>
      </w:divBdr>
    </w:div>
    <w:div w:id="2044212319">
      <w:bodyDiv w:val="1"/>
      <w:marLeft w:val="0"/>
      <w:marRight w:val="0"/>
      <w:marTop w:val="0"/>
      <w:marBottom w:val="0"/>
      <w:divBdr>
        <w:top w:val="none" w:sz="0" w:space="0" w:color="auto"/>
        <w:left w:val="none" w:sz="0" w:space="0" w:color="auto"/>
        <w:bottom w:val="none" w:sz="0" w:space="0" w:color="auto"/>
        <w:right w:val="none" w:sz="0" w:space="0" w:color="auto"/>
      </w:divBdr>
    </w:div>
    <w:div w:id="2065177407">
      <w:bodyDiv w:val="1"/>
      <w:marLeft w:val="0"/>
      <w:marRight w:val="0"/>
      <w:marTop w:val="0"/>
      <w:marBottom w:val="0"/>
      <w:divBdr>
        <w:top w:val="none" w:sz="0" w:space="0" w:color="auto"/>
        <w:left w:val="none" w:sz="0" w:space="0" w:color="auto"/>
        <w:bottom w:val="none" w:sz="0" w:space="0" w:color="auto"/>
        <w:right w:val="none" w:sz="0" w:space="0" w:color="auto"/>
      </w:divBdr>
      <w:divsChild>
        <w:div w:id="1887713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a.prebianchi\Desktop\PROCEDIMENTOS%20CORPORATIVOS%20ESTRE\LAYOUT%20PROCEDIMENTOS%20ESTRE.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9e2f9b5-d49e-4c3f-bc67-f1918e4e20f3" xsi:nil="true"/>
    <lcf76f155ced4ddcb4097134ff3c332f xmlns="df843dce-3962-4651-bd4d-ce9f334d8d7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31BC1EBFF7B4949A0231745AE601939" ma:contentTypeVersion="16" ma:contentTypeDescription="Crie um novo documento." ma:contentTypeScope="" ma:versionID="78bf6f8612fb22f30eaa5fba21c30d08">
  <xsd:schema xmlns:xsd="http://www.w3.org/2001/XMLSchema" xmlns:xs="http://www.w3.org/2001/XMLSchema" xmlns:p="http://schemas.microsoft.com/office/2006/metadata/properties" xmlns:ns2="b9e2f9b5-d49e-4c3f-bc67-f1918e4e20f3" xmlns:ns3="df843dce-3962-4651-bd4d-ce9f334d8d7e" targetNamespace="http://schemas.microsoft.com/office/2006/metadata/properties" ma:root="true" ma:fieldsID="dc941fe75ba765ad6d8b8b64c1f8f07c" ns2:_="" ns3:_="">
    <xsd:import namespace="b9e2f9b5-d49e-4c3f-bc67-f1918e4e20f3"/>
    <xsd:import namespace="df843dce-3962-4651-bd4d-ce9f334d8d7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e2f9b5-d49e-4c3f-bc67-f1918e4e20f3"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7584be1c-9081-446a-9ea3-131bde786362}" ma:internalName="TaxCatchAll" ma:showField="CatchAllData" ma:web="b9e2f9b5-d49e-4c3f-bc67-f1918e4e20f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843dce-3962-4651-bd4d-ce9f334d8d7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208a9180-484c-4de7-9336-5db1bc6d39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AC2FA3-F089-4964-96C8-689D66404067}">
  <ds:schemaRefs>
    <ds:schemaRef ds:uri="http://schemas.microsoft.com/office/2006/metadata/properties"/>
    <ds:schemaRef ds:uri="http://schemas.microsoft.com/office/infopath/2007/PartnerControls"/>
    <ds:schemaRef ds:uri="b9e2f9b5-d49e-4c3f-bc67-f1918e4e20f3"/>
    <ds:schemaRef ds:uri="df843dce-3962-4651-bd4d-ce9f334d8d7e"/>
  </ds:schemaRefs>
</ds:datastoreItem>
</file>

<file path=customXml/itemProps2.xml><?xml version="1.0" encoding="utf-8"?>
<ds:datastoreItem xmlns:ds="http://schemas.openxmlformats.org/officeDocument/2006/customXml" ds:itemID="{7A772C73-E201-42EA-A8F3-2628AF06DBA5}"/>
</file>

<file path=customXml/itemProps3.xml><?xml version="1.0" encoding="utf-8"?>
<ds:datastoreItem xmlns:ds="http://schemas.openxmlformats.org/officeDocument/2006/customXml" ds:itemID="{AF44B3FA-6516-403C-BB9A-53600480CC9F}">
  <ds:schemaRefs>
    <ds:schemaRef ds:uri="http://schemas.openxmlformats.org/officeDocument/2006/bibliography"/>
  </ds:schemaRefs>
</ds:datastoreItem>
</file>

<file path=customXml/itemProps4.xml><?xml version="1.0" encoding="utf-8"?>
<ds:datastoreItem xmlns:ds="http://schemas.openxmlformats.org/officeDocument/2006/customXml" ds:itemID="{FBC143EA-98DD-4EF1-8CD6-DA79CA5669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LAYOUT PROCEDIMENTOS ESTRE.dot</Template>
  <TotalTime>10</TotalTime>
  <Pages>8</Pages>
  <Words>1793</Words>
  <Characters>9686</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Summit Group AGE</Company>
  <LinksUpToDate>false</LinksUpToDate>
  <CharactersWithSpaces>11457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Paula Prebianchi</dc:creator>
  <cp:keywords/>
  <cp:lastModifiedBy>Victor Perez</cp:lastModifiedBy>
  <cp:revision>7</cp:revision>
  <cp:lastPrinted>2025-07-07T17:51:00Z</cp:lastPrinted>
  <dcterms:created xsi:type="dcterms:W3CDTF">2025-07-05T23:49:00Z</dcterms:created>
  <dcterms:modified xsi:type="dcterms:W3CDTF">2025-07-07T17:51:00Z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R">
    <vt:lpwstr>Alexandre Conrado</vt:lpwstr>
  </property>
  <property fmtid="{D5CDD505-2E9C-101B-9397-08002B2CF9AE}" pid="3" name="CONSENT">
    <vt:lpwstr>Michele Ribeiro</vt:lpwstr>
  </property>
  <property fmtid="{D5CDD505-2E9C-101B-9397-08002B2CF9AE}" pid="4" name="DATEREV">
    <vt:lpwstr>-</vt:lpwstr>
  </property>
  <property fmtid="{D5CDD505-2E9C-101B-9397-08002B2CF9AE}" pid="5" name="DOC">
    <vt:lpwstr>IS-Q-012</vt:lpwstr>
  </property>
  <property fmtid="{D5CDD505-2E9C-101B-9397-08002B2CF9AE}" pid="6" name="ELABFUNCTION">
    <vt:lpwstr>Analista de Processos Jr</vt:lpwstr>
  </property>
  <property fmtid="{D5CDD505-2E9C-101B-9397-08002B2CF9AE}" pid="7" name="ELABORATOR">
    <vt:lpwstr>Mayara Arantes</vt:lpwstr>
  </property>
  <property fmtid="{D5CDD505-2E9C-101B-9397-08002B2CF9AE}" pid="8" name="ELABUSERFUNCTION">
    <vt:lpwstr>Mayara Arantes - Analista de Processos Jr</vt:lpwstr>
  </property>
  <property fmtid="{D5CDD505-2E9C-101B-9397-08002B2CF9AE}" pid="9" name="IDLOGINCURRENT">
    <vt:lpwstr>mayara.arantes</vt:lpwstr>
  </property>
  <property fmtid="{D5CDD505-2E9C-101B-9397-08002B2CF9AE}" pid="10" name="NMUSERCURRENT">
    <vt:lpwstr>Mayara Arantes</vt:lpwstr>
  </property>
  <property fmtid="{D5CDD505-2E9C-101B-9397-08002B2CF9AE}" pid="11" name="REV">
    <vt:lpwstr>06</vt:lpwstr>
  </property>
  <property fmtid="{D5CDD505-2E9C-101B-9397-08002B2CF9AE}" pid="12" name="TITLE">
    <vt:lpwstr>Controle de Registro da Qualidade</vt:lpwstr>
  </property>
  <property fmtid="{D5CDD505-2E9C-101B-9397-08002B2CF9AE}" pid="13" name="ContentTypeId">
    <vt:lpwstr>0x010100B31BC1EBFF7B4949A0231745AE601939</vt:lpwstr>
  </property>
  <property fmtid="{D5CDD505-2E9C-101B-9397-08002B2CF9AE}" pid="14" name="Order">
    <vt:r8>243400</vt:r8>
  </property>
  <property fmtid="{D5CDD505-2E9C-101B-9397-08002B2CF9AE}" pid="15" name="MediaServiceImageTags">
    <vt:lpwstr/>
  </property>
</Properties>
</file>